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93CB14" w14:textId="2ED153B9" w:rsidR="00451277" w:rsidRPr="0097347D" w:rsidRDefault="00184524">
      <w:pPr>
        <w:spacing w:line="14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419E9BD9" wp14:editId="154C6527">
                <wp:simplePos x="0" y="0"/>
                <wp:positionH relativeFrom="page">
                  <wp:posOffset>19050</wp:posOffset>
                </wp:positionH>
                <wp:positionV relativeFrom="page">
                  <wp:posOffset>1038860</wp:posOffset>
                </wp:positionV>
                <wp:extent cx="7541260" cy="5587365"/>
                <wp:effectExtent l="0" t="0" r="0" b="0"/>
                <wp:wrapNone/>
                <wp:docPr id="1627833138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1260" cy="5587365"/>
                          <a:chOff x="30" y="1636"/>
                          <a:chExt cx="11876" cy="8799"/>
                        </a:xfrm>
                      </wpg:grpSpPr>
                      <pic:pic xmlns:pic="http://schemas.openxmlformats.org/drawingml/2006/picture">
                        <pic:nvPicPr>
                          <pic:cNvPr id="1355642501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" y="1636"/>
                            <a:ext cx="11876" cy="446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1428973" name="Freeform 18"/>
                        <wps:cNvSpPr>
                          <a:spLocks/>
                        </wps:cNvSpPr>
                        <wps:spPr bwMode="auto">
                          <a:xfrm>
                            <a:off x="7441" y="5469"/>
                            <a:ext cx="4185" cy="101"/>
                          </a:xfrm>
                          <a:custGeom>
                            <a:avLst/>
                            <a:gdLst>
                              <a:gd name="T0" fmla="+- 0 7441 7441"/>
                              <a:gd name="T1" fmla="*/ T0 w 4185"/>
                              <a:gd name="T2" fmla="+- 0 5570 5469"/>
                              <a:gd name="T3" fmla="*/ 5570 h 101"/>
                              <a:gd name="T4" fmla="+- 0 11626 7441"/>
                              <a:gd name="T5" fmla="*/ T4 w 4185"/>
                              <a:gd name="T6" fmla="+- 0 5570 5469"/>
                              <a:gd name="T7" fmla="*/ 5570 h 101"/>
                              <a:gd name="T8" fmla="+- 0 11626 7441"/>
                              <a:gd name="T9" fmla="*/ T8 w 4185"/>
                              <a:gd name="T10" fmla="+- 0 5469 5469"/>
                              <a:gd name="T11" fmla="*/ 5469 h 101"/>
                              <a:gd name="T12" fmla="+- 0 7441 7441"/>
                              <a:gd name="T13" fmla="*/ T12 w 4185"/>
                              <a:gd name="T14" fmla="+- 0 5469 5469"/>
                              <a:gd name="T15" fmla="*/ 5469 h 101"/>
                              <a:gd name="T16" fmla="+- 0 7441 7441"/>
                              <a:gd name="T17" fmla="*/ T16 w 4185"/>
                              <a:gd name="T18" fmla="+- 0 5570 5469"/>
                              <a:gd name="T19" fmla="*/ 5570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85" h="101">
                                <a:moveTo>
                                  <a:pt x="0" y="101"/>
                                </a:moveTo>
                                <a:lnTo>
                                  <a:pt x="4185" y="101"/>
                                </a:lnTo>
                                <a:lnTo>
                                  <a:pt x="41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6798781" name="Freeform 17"/>
                        <wps:cNvSpPr>
                          <a:spLocks/>
                        </wps:cNvSpPr>
                        <wps:spPr bwMode="auto">
                          <a:xfrm>
                            <a:off x="7366" y="5917"/>
                            <a:ext cx="4151" cy="4508"/>
                          </a:xfrm>
                          <a:custGeom>
                            <a:avLst/>
                            <a:gdLst>
                              <a:gd name="T0" fmla="+- 0 7366 7366"/>
                              <a:gd name="T1" fmla="*/ T0 w 4151"/>
                              <a:gd name="T2" fmla="+- 0 10425 5917"/>
                              <a:gd name="T3" fmla="*/ 10425 h 4508"/>
                              <a:gd name="T4" fmla="+- 0 11517 7366"/>
                              <a:gd name="T5" fmla="*/ T4 w 4151"/>
                              <a:gd name="T6" fmla="+- 0 10425 5917"/>
                              <a:gd name="T7" fmla="*/ 10425 h 4508"/>
                              <a:gd name="T8" fmla="+- 0 11517 7366"/>
                              <a:gd name="T9" fmla="*/ T8 w 4151"/>
                              <a:gd name="T10" fmla="+- 0 5917 5917"/>
                              <a:gd name="T11" fmla="*/ 5917 h 4508"/>
                              <a:gd name="T12" fmla="+- 0 7366 7366"/>
                              <a:gd name="T13" fmla="*/ T12 w 4151"/>
                              <a:gd name="T14" fmla="+- 0 5917 5917"/>
                              <a:gd name="T15" fmla="*/ 5917 h 4508"/>
                              <a:gd name="T16" fmla="+- 0 7366 7366"/>
                              <a:gd name="T17" fmla="*/ T16 w 4151"/>
                              <a:gd name="T18" fmla="+- 0 10425 5917"/>
                              <a:gd name="T19" fmla="*/ 10425 h 45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51" h="4508">
                                <a:moveTo>
                                  <a:pt x="0" y="4508"/>
                                </a:moveTo>
                                <a:lnTo>
                                  <a:pt x="4151" y="4508"/>
                                </a:lnTo>
                                <a:lnTo>
                                  <a:pt x="41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6CBC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357889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80" y="6221"/>
                            <a:ext cx="4121" cy="38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EB47BC" id="Group 1" o:spid="_x0000_s1026" style="position:absolute;margin-left:1.5pt;margin-top:81.8pt;width:593.8pt;height:439.95pt;z-index:-251658240;mso-position-horizontal-relative:page;mso-position-vertical-relative:page" coordorigin="30,1636" coordsize="11876,879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7" type="#_x0000_t75" style="position:absolute;left:30;top:1636;width:11876;height:4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">
                  <v:imagedata r:id="rId10" o:title=""/>
                </v:shape>
                <v:shape id="Freeform 18" o:spid="_x0000_s1028" style="position:absolute;left:7441;top:5469;width:4185;height:101;visibility:visible;mso-wrap-style:square;v-text-anchor:top" coordsize="4185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" path="m,101r4185,l4185,,,,,101xe" fillcolor="#006fc0" stroked="f">
                  <v:path arrowok="t" o:connecttype="custom" o:connectlocs="0,5570;4185,5570;4185,5469;0,5469;0,5570" o:connectangles="0,0,0,0,0"/>
                </v:shape>
                <v:shape id="Freeform 17" o:spid="_x0000_s1029" style="position:absolute;left:7366;top:5917;width:4151;height:4508;visibility:visible;mso-wrap-style:square;v-text-anchor:top" coordsize="4151,4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" path="m,4508r4151,l4151,,,,,4508xe" fillcolor="#096cbc" stroked="f">
                  <v:path arrowok="t" o:connecttype="custom" o:connectlocs="0,10425;4151,10425;4151,5917;0,5917;0,10425" o:connectangles="0,0,0,0,0"/>
                </v:shape>
                <v:shape id="Picture 16" o:spid="_x0000_s1030" type="#_x0000_t75" style="position:absolute;left:7380;top:6221;width:4121;height:3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">
                  <v:imagedata r:id="rId11" o:title=""/>
                </v:shape>
                <w10:wrap anchorx="page" anchory="page"/>
              </v:group>
            </w:pict>
          </mc:Fallback>
        </mc:AlternateContent>
      </w:r>
    </w:p>
    <w:p w14:paraId="77E2958E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A9059E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CC6069" w14:textId="1DC27F0B" w:rsidR="00451277" w:rsidRPr="0097347D" w:rsidRDefault="006E795F" w:rsidP="001B35B3">
      <w:pPr>
        <w:spacing w:line="540" w:lineRule="exact"/>
        <w:ind w:left="334" w:right="369"/>
        <w:jc w:val="center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97347D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Lab Manual- </w:t>
      </w:r>
      <w:r w:rsidR="00AC3B24" w:rsidRPr="00AC3B24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Deploy a sample app to your </w:t>
      </w:r>
      <w:r w:rsidR="001B35B3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Google Kubernetes </w:t>
      </w:r>
      <w:r w:rsidR="003A51B5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>Engine (</w:t>
      </w:r>
      <w:r w:rsidR="001B35B3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>GKE)</w:t>
      </w:r>
    </w:p>
    <w:p w14:paraId="7E9B705C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C327FEB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862360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BECA2F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45F56A5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88BF586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C56D9A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E838C0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9D6056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29915BB" w14:textId="77777777" w:rsidR="00451277" w:rsidRPr="0097347D" w:rsidRDefault="00451277">
      <w:pPr>
        <w:spacing w:before="17" w:line="26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DD6965" w14:textId="77777777" w:rsidR="00915A67" w:rsidRDefault="00915A67">
      <w:pPr>
        <w:spacing w:before="34"/>
        <w:ind w:left="6225"/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</w:pPr>
    </w:p>
    <w:p w14:paraId="7D553A89" w14:textId="77777777" w:rsidR="001B35B3" w:rsidRDefault="001B35B3">
      <w:pPr>
        <w:spacing w:before="34"/>
        <w:ind w:left="6225"/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</w:pPr>
    </w:p>
    <w:p w14:paraId="089CE900" w14:textId="77777777" w:rsidR="001B35B3" w:rsidRDefault="001B35B3">
      <w:pPr>
        <w:spacing w:before="34"/>
        <w:ind w:left="6225"/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</w:pPr>
    </w:p>
    <w:p w14:paraId="05E38951" w14:textId="49B38FB5" w:rsidR="00451277" w:rsidRPr="007215CD" w:rsidRDefault="006E795F">
      <w:pPr>
        <w:spacing w:before="34"/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Prepared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for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: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</w:p>
    <w:p w14:paraId="0517AEDD" w14:textId="77777777" w:rsidR="00451277" w:rsidRPr="007215CD" w:rsidRDefault="00451277">
      <w:pPr>
        <w:spacing w:before="6" w:line="160" w:lineRule="exact"/>
        <w:rPr>
          <w:rFonts w:asciiTheme="minorHAnsi" w:hAnsiTheme="minorHAnsi" w:cstheme="minorHAnsi"/>
          <w:color w:val="FFFFFF" w:themeColor="background1"/>
          <w:sz w:val="24"/>
          <w:szCs w:val="24"/>
        </w:rPr>
      </w:pPr>
    </w:p>
    <w:p w14:paraId="789BFDDE" w14:textId="63BA7D77" w:rsidR="00451277" w:rsidRPr="007215CD" w:rsidRDefault="006E795F">
      <w:pPr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Date: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18</w:t>
      </w:r>
      <w:proofErr w:type="spellStart"/>
      <w:proofErr w:type="gramStart"/>
      <w:r w:rsidRPr="007215CD">
        <w:rPr>
          <w:rFonts w:asciiTheme="minorHAnsi" w:eastAsia="Arial" w:hAnsiTheme="minorHAnsi" w:cstheme="minorHAnsi"/>
          <w:color w:val="FFFFFF" w:themeColor="background1"/>
          <w:w w:val="99"/>
          <w:position w:val="6"/>
          <w:sz w:val="24"/>
          <w:szCs w:val="24"/>
        </w:rPr>
        <w:t>th</w:t>
      </w:r>
      <w:proofErr w:type="spellEnd"/>
      <w:r w:rsidRPr="007215CD">
        <w:rPr>
          <w:rFonts w:asciiTheme="minorHAnsi" w:eastAsia="Arial" w:hAnsiTheme="minorHAnsi" w:cstheme="minorHAnsi"/>
          <w:color w:val="FFFFFF" w:themeColor="background1"/>
          <w:position w:val="6"/>
          <w:sz w:val="24"/>
          <w:szCs w:val="24"/>
        </w:rPr>
        <w:t xml:space="preserve">  </w:t>
      </w:r>
      <w:r w:rsidR="001B35B3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May</w:t>
      </w:r>
      <w:proofErr w:type="gramEnd"/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20</w:t>
      </w:r>
      <w:r w:rsidR="00683D9C"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2</w:t>
      </w:r>
      <w:r w:rsidR="001B35B3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4</w:t>
      </w:r>
    </w:p>
    <w:p w14:paraId="13672696" w14:textId="77777777" w:rsidR="00451277" w:rsidRPr="007215CD" w:rsidRDefault="00451277">
      <w:pPr>
        <w:spacing w:before="6" w:line="160" w:lineRule="exact"/>
        <w:rPr>
          <w:rFonts w:asciiTheme="minorHAnsi" w:hAnsiTheme="minorHAnsi" w:cstheme="minorHAnsi"/>
          <w:color w:val="FFFFFF" w:themeColor="background1"/>
          <w:sz w:val="24"/>
          <w:szCs w:val="24"/>
        </w:rPr>
      </w:pPr>
    </w:p>
    <w:p w14:paraId="408CD3F6" w14:textId="77777777" w:rsidR="002320F4" w:rsidRPr="007215CD" w:rsidRDefault="006E795F">
      <w:pPr>
        <w:spacing w:line="413" w:lineRule="auto"/>
        <w:ind w:left="6225" w:right="253"/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Prepared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by: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</w:p>
    <w:p w14:paraId="7740028F" w14:textId="57C8B9B9" w:rsidR="00451277" w:rsidRPr="007215CD" w:rsidRDefault="006E795F">
      <w:pPr>
        <w:spacing w:line="413" w:lineRule="auto"/>
        <w:ind w:left="6225" w:right="253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Document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Name: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Lab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 xml:space="preserve">Manual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Document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Number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="001B35B3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GCP</w:t>
      </w:r>
      <w:r w:rsidR="00636B94"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Labn</w:t>
      </w:r>
      <w:r w:rsidR="001B35B3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009</w:t>
      </w:r>
    </w:p>
    <w:p w14:paraId="6DAF1F62" w14:textId="77777777" w:rsidR="00451277" w:rsidRPr="007215CD" w:rsidRDefault="006E795F">
      <w:pPr>
        <w:spacing w:before="5"/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Contributor:</w:t>
      </w:r>
    </w:p>
    <w:p w14:paraId="7253E11E" w14:textId="77777777" w:rsidR="00451277" w:rsidRPr="0097347D" w:rsidRDefault="00451277">
      <w:pPr>
        <w:spacing w:before="6" w:line="16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8CB885E" w14:textId="77777777" w:rsidR="00451277" w:rsidRPr="0097347D" w:rsidRDefault="00451277">
      <w:pPr>
        <w:spacing w:before="2" w:line="1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33B4388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39A99E4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D0E7F5D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391430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8C84397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5D5BCA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3B2AFAE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90A605A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E1F5B1A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3F6B868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B0D3DF5" w14:textId="7272D43B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A44D425" w14:textId="7D8B5AE4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2AD9A8" w14:textId="14ECF38D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14822D1" w14:textId="276C876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993BF09" w14:textId="0414615D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CE7DCE4" w14:textId="0611E1D6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7117B65" w14:textId="74B7DBC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C777EDE" w14:textId="1F4AE431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720E19A" w14:textId="637B9474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6FB193C" w14:textId="3A03C646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DDA3D1A" w14:textId="7866E7D5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ED8CAF8" w14:textId="7DEF57D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209EBCF" w14:textId="31A8453C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74CAE4" w14:textId="5E985A3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5CA5544" w14:textId="0E35BE4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ED1D348" w14:textId="12A3460E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CC332D9" w14:textId="0782654F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753D33" w14:textId="1CB99B8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7906742" w14:textId="77777777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0EA11D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47CFD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7422671" w14:textId="77777777" w:rsidR="00F7024F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13E78B8C" w14:textId="77777777" w:rsidR="00060C8F" w:rsidRDefault="00060C8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3D055461" w14:textId="77777777" w:rsidR="00060C8F" w:rsidRPr="0097347D" w:rsidRDefault="00060C8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4FC98E33" w14:textId="77777777" w:rsidR="00F7024F" w:rsidRPr="0097347D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02610981" w14:textId="77777777" w:rsidR="00F7024F" w:rsidRPr="0097347D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621D6BCC" w14:textId="77777777" w:rsidR="00451277" w:rsidRPr="0097347D" w:rsidRDefault="0045127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A01A254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BBD721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sdt>
      <w:sdtPr>
        <w:rPr>
          <w:rFonts w:asciiTheme="minorHAnsi" w:eastAsia="Times New Roman" w:hAnsiTheme="minorHAnsi" w:cstheme="minorHAnsi"/>
          <w:color w:val="0D0D0D" w:themeColor="text1" w:themeTint="F2"/>
          <w:sz w:val="24"/>
          <w:szCs w:val="24"/>
        </w:rPr>
        <w:id w:val="16705982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4D7B1E2" w14:textId="61666F54" w:rsidR="00F7024F" w:rsidRPr="0097347D" w:rsidRDefault="00F7024F">
          <w:pPr>
            <w:pStyle w:val="TOCHeading"/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</w:pPr>
          <w:r w:rsidRPr="0097347D"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  <w:t>Contents</w:t>
          </w:r>
        </w:p>
        <w:p w14:paraId="608D1F25" w14:textId="71BD8EC8" w:rsidR="00FA4739" w:rsidRDefault="00F7024F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begin"/>
          </w: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instrText xml:space="preserve"> TOC \o "1-3" \h \z \u </w:instrText>
          </w: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separate"/>
          </w:r>
          <w:hyperlink w:anchor="_Toc168482154" w:history="1">
            <w:r w:rsidR="00FA4739" w:rsidRPr="00A67339">
              <w:rPr>
                <w:rStyle w:val="Hyperlink"/>
                <w:rFonts w:eastAsia="Arial" w:cstheme="minorHAnsi"/>
                <w:noProof/>
              </w:rPr>
              <w:t>1.</w:t>
            </w:r>
            <w:r w:rsidR="00FA4739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FA4739" w:rsidRPr="00A67339">
              <w:rPr>
                <w:rStyle w:val="Hyperlink"/>
                <w:rFonts w:eastAsia="Arial" w:cstheme="minorHAnsi"/>
                <w:noProof/>
              </w:rPr>
              <w:t>Objective</w:t>
            </w:r>
            <w:r w:rsidR="00FA4739">
              <w:rPr>
                <w:noProof/>
                <w:webHidden/>
              </w:rPr>
              <w:tab/>
            </w:r>
            <w:r w:rsidR="00FA4739">
              <w:rPr>
                <w:noProof/>
                <w:webHidden/>
              </w:rPr>
              <w:fldChar w:fldCharType="begin"/>
            </w:r>
            <w:r w:rsidR="00FA4739">
              <w:rPr>
                <w:noProof/>
                <w:webHidden/>
              </w:rPr>
              <w:instrText xml:space="preserve"> PAGEREF _Toc168482154 \h </w:instrText>
            </w:r>
            <w:r w:rsidR="00FA4739">
              <w:rPr>
                <w:noProof/>
                <w:webHidden/>
              </w:rPr>
            </w:r>
            <w:r w:rsidR="00FA4739">
              <w:rPr>
                <w:noProof/>
                <w:webHidden/>
              </w:rPr>
              <w:fldChar w:fldCharType="separate"/>
            </w:r>
            <w:r w:rsidR="00FA4739">
              <w:rPr>
                <w:noProof/>
                <w:webHidden/>
              </w:rPr>
              <w:t>3</w:t>
            </w:r>
            <w:r w:rsidR="00FA4739">
              <w:rPr>
                <w:noProof/>
                <w:webHidden/>
              </w:rPr>
              <w:fldChar w:fldCharType="end"/>
            </w:r>
          </w:hyperlink>
        </w:p>
        <w:p w14:paraId="20F0ABBB" w14:textId="482DF0E9" w:rsidR="00FA4739" w:rsidRDefault="00FA4739">
          <w:pPr>
            <w:pStyle w:val="TOC2"/>
            <w:tabs>
              <w:tab w:val="left" w:pos="66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8482155" w:history="1">
            <w:r w:rsidRPr="00A67339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A67339">
              <w:rPr>
                <w:rStyle w:val="Hyperlink"/>
                <w:noProof/>
              </w:rPr>
              <w:t>Single-zone versus multi-zonal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_Toc168482155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8DDE1" w14:textId="11A66463" w:rsidR="00FA4739" w:rsidRDefault="00FA4739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8482156" w:history="1">
            <w:r w:rsidRPr="00A67339">
              <w:rPr>
                <w:rStyle w:val="Hyperlink"/>
                <w:rFonts w:eastAsia="Arial" w:cstheme="minorHAnsi"/>
                <w:noProof/>
              </w:rPr>
              <w:t>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A67339">
              <w:rPr>
                <w:rStyle w:val="Hyperlink"/>
                <w:rFonts w:eastAsia="Arial" w:cstheme="minorHAnsi"/>
                <w:noProof/>
              </w:rPr>
              <w:t>Create a GKE Zonal Cluster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_Toc168482156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4DC61" w14:textId="4254F955" w:rsidR="00FA4739" w:rsidRDefault="00FA4739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8482157" w:history="1">
            <w:r w:rsidRPr="00A67339">
              <w:rPr>
                <w:rStyle w:val="Hyperlink"/>
                <w:rFonts w:eastAsia="Arial" w:cstheme="minorHAnsi"/>
                <w:noProof/>
              </w:rPr>
              <w:t>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A67339">
              <w:rPr>
                <w:rStyle w:val="Hyperlink"/>
                <w:rFonts w:eastAsia="Arial" w:cstheme="minorHAnsi"/>
                <w:noProof/>
              </w:rPr>
              <w:t>Connect GKE Cluster with Kubectl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_Toc168482157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72E56" w14:textId="30AB23F8" w:rsidR="00FA4739" w:rsidRDefault="00FA4739">
          <w:pPr>
            <w:pStyle w:val="TOC2"/>
            <w:tabs>
              <w:tab w:val="left" w:pos="66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8482158" w:history="1">
            <w:r w:rsidRPr="00A67339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A67339">
              <w:rPr>
                <w:rStyle w:val="Hyperlink"/>
                <w:noProof/>
              </w:rPr>
              <w:t>In the Clsuter console click : extreme right and click connect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_Toc168482158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95C73" w14:textId="1962629C" w:rsidR="00FA4739" w:rsidRDefault="00FA4739">
          <w:pPr>
            <w:pStyle w:val="TOC2"/>
            <w:tabs>
              <w:tab w:val="left" w:pos="66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8482159" w:history="1">
            <w:r w:rsidRPr="00A67339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A67339">
              <w:rPr>
                <w:rStyle w:val="Hyperlink"/>
                <w:noProof/>
              </w:rPr>
              <w:t>Click Run in Cloud Shell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_Toc168482159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CA55B" w14:textId="571F4B0E" w:rsidR="00FA4739" w:rsidRDefault="00FA4739">
          <w:pPr>
            <w:pStyle w:val="TOC2"/>
            <w:tabs>
              <w:tab w:val="left" w:pos="66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8482160" w:history="1">
            <w:r w:rsidRPr="00A67339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A67339">
              <w:rPr>
                <w:rStyle w:val="Hyperlink"/>
                <w:noProof/>
              </w:rPr>
              <w:t>Click following command in Cloud Shell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_Toc168482160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07E61" w14:textId="764C2DD8" w:rsidR="00FA4739" w:rsidRDefault="00FA4739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8482161" w:history="1">
            <w:r w:rsidRPr="00A67339">
              <w:rPr>
                <w:rStyle w:val="Hyperlink"/>
                <w:rFonts w:eastAsia="Arial" w:cstheme="minorHAnsi"/>
                <w:noProof/>
              </w:rPr>
              <w:t>4.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A67339">
              <w:rPr>
                <w:rStyle w:val="Hyperlink"/>
                <w:rFonts w:eastAsia="Arial" w:cstheme="minorHAnsi"/>
                <w:noProof/>
              </w:rPr>
              <w:t>Deploy and expose an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_Toc168482161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FEF10" w14:textId="7A6D45C6" w:rsidR="00F7024F" w:rsidRPr="0097347D" w:rsidRDefault="00F7024F">
          <w:pPr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</w:pPr>
          <w:r w:rsidRPr="0097347D">
            <w:rPr>
              <w:rFonts w:asciiTheme="minorHAnsi" w:hAnsiTheme="minorHAnsi"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end"/>
          </w:r>
        </w:p>
      </w:sdtContent>
    </w:sdt>
    <w:p w14:paraId="0DCDD23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C055760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3F5D2D8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8A6818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6C523AA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3F60CF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15D5D1D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5CA1082" w14:textId="77777777" w:rsidR="00F7024F" w:rsidRPr="00E66B24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  <w:lang w:val="en-IN"/>
        </w:rPr>
      </w:pPr>
    </w:p>
    <w:p w14:paraId="53E7FF27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634504A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F8E78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AD7B655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7AB7D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EEC8315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26DA8C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3EFABC9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C9E1649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7C9DE50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6627D33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B69FB13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D1D0CF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4464E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9E095C4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DE467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542EB6D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34E690B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220D0E5" w14:textId="77777777" w:rsidR="00F7024F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1CBE17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7B55E7B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3F684A1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34AD65A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90E0793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A4553D0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0AD425B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BC4A45E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C50F69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D8AAABE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1990126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12573C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099E926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DCC3062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A21803D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8D348D1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8CBA1EB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93D1165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15B5644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9F9AE18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F86F09A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C5027C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FC58ABE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3E05E73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DF6B71F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101E792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5162C97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4A1D459" w14:textId="77777777" w:rsidR="009539C0" w:rsidRDefault="009539C0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20A8DF9" w14:textId="77777777" w:rsidR="009539C0" w:rsidRDefault="009539C0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1D77733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B1A8307" w14:textId="77777777" w:rsidR="00060C8F" w:rsidRDefault="00060C8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D2361AA" w14:textId="77777777" w:rsidR="00060C8F" w:rsidRDefault="00060C8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08179A3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91CD1D4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53A53F3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16F231A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2147492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204A6B5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BD9833" w14:textId="66B590B5" w:rsidR="00CD5B90" w:rsidRPr="00D96936" w:rsidRDefault="00F65AFB" w:rsidP="00CD5B90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0" w:name="_Toc168482154"/>
      <w:r>
        <w:rPr>
          <w:rFonts w:asciiTheme="minorHAnsi" w:eastAsia="Arial" w:hAnsiTheme="minorHAnsi" w:cstheme="minorHAnsi"/>
          <w:color w:val="E36C0A" w:themeColor="accent6" w:themeShade="BF"/>
        </w:rPr>
        <w:t>Objective</w:t>
      </w:r>
      <w:bookmarkEnd w:id="0"/>
      <w:r>
        <w:rPr>
          <w:rFonts w:asciiTheme="minorHAnsi" w:eastAsia="Arial" w:hAnsiTheme="minorHAnsi" w:cstheme="minorHAnsi"/>
          <w:color w:val="E36C0A" w:themeColor="accent6" w:themeShade="BF"/>
        </w:rPr>
        <w:t xml:space="preserve"> </w:t>
      </w:r>
    </w:p>
    <w:p w14:paraId="50AD6B7C" w14:textId="139EDF88" w:rsidR="00C33F3D" w:rsidRDefault="00866A9E" w:rsidP="00C33F3D">
      <w:pPr>
        <w:pStyle w:val="NormalWeb"/>
        <w:shd w:val="clear" w:color="auto" w:fill="FFFFFF"/>
        <w:spacing w:before="240" w:beforeAutospacing="0" w:after="240" w:afterAutospacing="0"/>
        <w:rPr>
          <w:rFonts w:ascii="Roboto" w:hAnsi="Roboto"/>
          <w:color w:val="202124"/>
        </w:rPr>
      </w:pPr>
      <w:r w:rsidRPr="00866A9E">
        <w:rPr>
          <w:rFonts w:ascii="Segoe UI" w:hAnsi="Segoe UI" w:cs="Segoe UI"/>
          <w:sz w:val="21"/>
          <w:szCs w:val="21"/>
        </w:rPr>
        <w:br/>
      </w:r>
      <w:r w:rsidR="00C33F3D">
        <w:rPr>
          <w:rFonts w:ascii="Roboto" w:hAnsi="Roboto"/>
          <w:color w:val="202124"/>
        </w:rPr>
        <w:t xml:space="preserve">This </w:t>
      </w:r>
      <w:r w:rsidR="00C33F3D">
        <w:rPr>
          <w:rFonts w:ascii="Roboto" w:hAnsi="Roboto"/>
          <w:color w:val="202124"/>
        </w:rPr>
        <w:t xml:space="preserve">Lab </w:t>
      </w:r>
      <w:r w:rsidR="00C33F3D">
        <w:rPr>
          <w:rFonts w:ascii="Roboto" w:hAnsi="Roboto"/>
          <w:color w:val="202124"/>
        </w:rPr>
        <w:t xml:space="preserve"> shows you how to create a Standard </w:t>
      </w:r>
      <w:hyperlink r:id="rId12" w:anchor="zonal_clusters" w:history="1">
        <w:r w:rsidR="00C33F3D">
          <w:rPr>
            <w:rStyle w:val="Hyperlink"/>
            <w:rFonts w:ascii="Roboto" w:eastAsiaTheme="majorEastAsia" w:hAnsi="Roboto"/>
          </w:rPr>
          <w:t>zonal cluster</w:t>
        </w:r>
      </w:hyperlink>
      <w:r w:rsidR="00C33F3D">
        <w:rPr>
          <w:rFonts w:ascii="Roboto" w:hAnsi="Roboto"/>
          <w:color w:val="202124"/>
        </w:rPr>
        <w:t> with the default features enabled in Google Kubernetes Engine (GKE). Zonal clusters have a single control plane in a single </w:t>
      </w:r>
      <w:hyperlink r:id="rId13" w:history="1">
        <w:r w:rsidR="00C33F3D">
          <w:rPr>
            <w:rStyle w:val="Hyperlink"/>
            <w:rFonts w:ascii="Roboto" w:eastAsiaTheme="majorEastAsia" w:hAnsi="Roboto"/>
          </w:rPr>
          <w:t>zone</w:t>
        </w:r>
      </w:hyperlink>
      <w:r w:rsidR="00C33F3D">
        <w:rPr>
          <w:rFonts w:ascii="Roboto" w:hAnsi="Roboto"/>
          <w:color w:val="202124"/>
        </w:rPr>
        <w:t>. Depending on your availability requirements, you can choose to distribute your nodes for your zonal cluster in a single zone or in multiple zones.</w:t>
      </w:r>
    </w:p>
    <w:p w14:paraId="31841483" w14:textId="280152AF" w:rsidR="00CD5B90" w:rsidRPr="00C33F3D" w:rsidRDefault="00C33F3D" w:rsidP="00C33F3D">
      <w:pPr>
        <w:pStyle w:val="NormalWeb"/>
        <w:shd w:val="clear" w:color="auto" w:fill="FFFFFF"/>
        <w:rPr>
          <w:rFonts w:ascii="Segoe UI" w:hAnsi="Segoe UI" w:cs="Segoe UI"/>
          <w:b/>
          <w:bCs/>
          <w:color w:val="FF0000"/>
          <w:sz w:val="21"/>
          <w:szCs w:val="21"/>
        </w:rPr>
      </w:pPr>
      <w:r>
        <w:rPr>
          <w:rStyle w:val="Strong"/>
          <w:rFonts w:eastAsiaTheme="minorEastAsia"/>
        </w:rPr>
        <w:t>Important:</w:t>
      </w:r>
      <w:r>
        <w:t> </w:t>
      </w:r>
      <w:r w:rsidRPr="00C33F3D">
        <w:rPr>
          <w:b/>
          <w:bCs/>
          <w:color w:val="FF0000"/>
        </w:rPr>
        <w:t xml:space="preserve">Use </w:t>
      </w:r>
      <w:r w:rsidRPr="00C33F3D">
        <w:rPr>
          <w:b/>
          <w:bCs/>
          <w:color w:val="FF0000"/>
          <w:sz w:val="28"/>
          <w:szCs w:val="28"/>
        </w:rPr>
        <w:t>regional clusters</w:t>
      </w:r>
      <w:r w:rsidRPr="00C33F3D">
        <w:rPr>
          <w:b/>
          <w:bCs/>
          <w:color w:val="FF0000"/>
        </w:rPr>
        <w:t xml:space="preserve"> to run your production workloads as they offer higher availability than zonal clusters.</w:t>
      </w:r>
    </w:p>
    <w:p w14:paraId="0C55F0EB" w14:textId="77777777" w:rsidR="00C33F3D" w:rsidRDefault="00C33F3D" w:rsidP="00C33F3D">
      <w:pPr>
        <w:pStyle w:val="Heading2"/>
        <w:shd w:val="clear" w:color="auto" w:fill="FFFFFF"/>
        <w:rPr>
          <w:color w:val="202124"/>
        </w:rPr>
      </w:pPr>
      <w:bookmarkStart w:id="1" w:name="_Toc168482155"/>
      <w:r>
        <w:rPr>
          <w:rStyle w:val="devsite-heading"/>
          <w:color w:val="202124"/>
        </w:rPr>
        <w:t>Single-zone versus multi-zonal</w:t>
      </w:r>
      <w:bookmarkEnd w:id="1"/>
    </w:p>
    <w:p w14:paraId="58082376" w14:textId="77777777" w:rsidR="00C33F3D" w:rsidRDefault="00C33F3D" w:rsidP="00C33F3D">
      <w:pPr>
        <w:pStyle w:val="NormalWeb"/>
        <w:shd w:val="clear" w:color="auto" w:fill="FFFFFF"/>
        <w:spacing w:before="240" w:beforeAutospacing="0" w:after="240" w:afterAutospacing="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>A </w:t>
      </w:r>
      <w:r>
        <w:rPr>
          <w:rStyle w:val="Strong"/>
          <w:rFonts w:ascii="Roboto" w:eastAsiaTheme="minorEastAsia" w:hAnsi="Roboto"/>
          <w:color w:val="202124"/>
        </w:rPr>
        <w:t>single-zone</w:t>
      </w:r>
      <w:r>
        <w:rPr>
          <w:rFonts w:ascii="Roboto" w:hAnsi="Roboto"/>
          <w:color w:val="202124"/>
        </w:rPr>
        <w:t> cluster has a single control plane running in one zone. This control plane manages workloads on nodes running in the same zone. If you run a workload in a single zone, this workload is unavailable in the event of a zonal outage.</w:t>
      </w:r>
    </w:p>
    <w:p w14:paraId="4B4559A2" w14:textId="77777777" w:rsidR="00C33F3D" w:rsidRDefault="00C33F3D" w:rsidP="00C33F3D">
      <w:pPr>
        <w:pStyle w:val="NormalWeb"/>
        <w:shd w:val="clear" w:color="auto" w:fill="FFFFFF"/>
        <w:spacing w:before="240" w:beforeAutospacing="0" w:after="240" w:afterAutospacing="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>A </w:t>
      </w:r>
      <w:r>
        <w:rPr>
          <w:rStyle w:val="Strong"/>
          <w:rFonts w:ascii="Roboto" w:eastAsiaTheme="minorEastAsia" w:hAnsi="Roboto"/>
          <w:color w:val="202124"/>
        </w:rPr>
        <w:t>multi-zonal</w:t>
      </w:r>
      <w:r>
        <w:rPr>
          <w:rFonts w:ascii="Roboto" w:hAnsi="Roboto"/>
          <w:color w:val="202124"/>
        </w:rPr>
        <w:t> cluster's nodes run in multiple zones, but it has only a single replica of the control plane. If you run a workload in multiple zones and there is a zonal outage, the workload is disrupted in that zone but remains available in other zones.</w:t>
      </w:r>
    </w:p>
    <w:p w14:paraId="3E8C67AE" w14:textId="77777777" w:rsidR="00C33F3D" w:rsidRDefault="00C33F3D" w:rsidP="00C33F3D">
      <w:pPr>
        <w:pStyle w:val="NormalWeb"/>
        <w:shd w:val="clear" w:color="auto" w:fill="FFFFFF"/>
        <w:spacing w:before="240" w:beforeAutospacing="0" w:after="240" w:afterAutospacing="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>If you need higher availability for the control plane, consider creating a </w:t>
      </w:r>
      <w:hyperlink r:id="rId14" w:anchor="regional_clusters" w:history="1">
        <w:r>
          <w:rPr>
            <w:rStyle w:val="Hyperlink"/>
            <w:rFonts w:ascii="Roboto" w:hAnsi="Roboto"/>
          </w:rPr>
          <w:t>regional cluster</w:t>
        </w:r>
      </w:hyperlink>
      <w:r>
        <w:rPr>
          <w:rFonts w:ascii="Roboto" w:hAnsi="Roboto"/>
          <w:color w:val="202124"/>
        </w:rPr>
        <w:t> instead. In a regional cluster, the control plane is replicated across multiple zones in a region.</w:t>
      </w:r>
    </w:p>
    <w:p w14:paraId="50191A2D" w14:textId="77777777" w:rsidR="001A75A7" w:rsidRDefault="001A75A7" w:rsidP="001A75A7">
      <w:pPr>
        <w:rPr>
          <w:rFonts w:eastAsia="Arial"/>
        </w:rPr>
      </w:pPr>
    </w:p>
    <w:p w14:paraId="58DA494A" w14:textId="00F41DBB" w:rsidR="001A75A7" w:rsidRPr="001A75A7" w:rsidRDefault="001A75A7" w:rsidP="001A75A7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2" w:name="_Toc168482156"/>
      <w:r w:rsidRPr="001A75A7">
        <w:rPr>
          <w:rFonts w:asciiTheme="minorHAnsi" w:eastAsia="Arial" w:hAnsiTheme="minorHAnsi" w:cstheme="minorHAnsi"/>
          <w:color w:val="E36C0A" w:themeColor="accent6" w:themeShade="BF"/>
        </w:rPr>
        <w:t xml:space="preserve">Create a </w:t>
      </w:r>
      <w:r w:rsidR="00C33F3D">
        <w:rPr>
          <w:rFonts w:asciiTheme="minorHAnsi" w:eastAsia="Arial" w:hAnsiTheme="minorHAnsi" w:cstheme="minorHAnsi"/>
          <w:color w:val="E36C0A" w:themeColor="accent6" w:themeShade="BF"/>
        </w:rPr>
        <w:t>GKE Zonal Cluster</w:t>
      </w:r>
      <w:bookmarkEnd w:id="2"/>
    </w:p>
    <w:p w14:paraId="2EDFC020" w14:textId="77777777" w:rsidR="001A75A7" w:rsidRPr="001A75A7" w:rsidRDefault="001A75A7" w:rsidP="001A75A7">
      <w:pPr>
        <w:rPr>
          <w:rFonts w:eastAsia="Arial"/>
        </w:rPr>
      </w:pPr>
    </w:p>
    <w:p w14:paraId="4A36549B" w14:textId="77777777" w:rsidR="00EE3AAA" w:rsidRDefault="00EE3AAA" w:rsidP="00504741">
      <w:pPr>
        <w:shd w:val="clear" w:color="auto" w:fill="FFFFFF"/>
        <w:rPr>
          <w:rFonts w:ascii="Arial" w:hAnsi="Arial" w:cs="Arial"/>
          <w:color w:val="0D0D0D"/>
          <w:sz w:val="24"/>
          <w:szCs w:val="24"/>
          <w:shd w:val="clear" w:color="auto" w:fill="FFFFFF"/>
        </w:rPr>
      </w:pPr>
    </w:p>
    <w:p w14:paraId="585478F2" w14:textId="77777777" w:rsidR="00C33F3D" w:rsidRDefault="00C33F3D" w:rsidP="00C33F3D">
      <w:pPr>
        <w:pStyle w:val="NormalWeb"/>
        <w:shd w:val="clear" w:color="auto" w:fill="FFFFFF"/>
        <w:spacing w:after="240" w:afterAutospacing="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>To create a zonal cluster with the Google Cloud console, perform the following tasks:</w:t>
      </w:r>
    </w:p>
    <w:p w14:paraId="3BB0CB2F" w14:textId="77777777" w:rsidR="00C33F3D" w:rsidRDefault="00C33F3D" w:rsidP="00C33F3D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180" w:afterAutospacing="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>Go to the </w:t>
      </w:r>
      <w:r>
        <w:rPr>
          <w:rStyle w:val="Strong"/>
          <w:rFonts w:ascii="Roboto" w:eastAsiaTheme="majorEastAsia" w:hAnsi="Roboto"/>
          <w:color w:val="202124"/>
        </w:rPr>
        <w:t>Google Kubernetes Engine</w:t>
      </w:r>
      <w:r>
        <w:rPr>
          <w:rFonts w:ascii="Roboto" w:hAnsi="Roboto"/>
          <w:color w:val="202124"/>
        </w:rPr>
        <w:t> page in the Google Cloud console.</w:t>
      </w:r>
    </w:p>
    <w:p w14:paraId="424DBCD1" w14:textId="30F5721E" w:rsidR="00C33F3D" w:rsidRDefault="00C33F3D" w:rsidP="00C33F3D">
      <w:pPr>
        <w:pStyle w:val="NormalWeb"/>
        <w:shd w:val="clear" w:color="auto" w:fill="FFFFFF"/>
        <w:spacing w:before="0" w:beforeAutospacing="0" w:after="180" w:afterAutospacing="0"/>
        <w:ind w:left="720"/>
        <w:rPr>
          <w:rFonts w:ascii="Roboto" w:hAnsi="Roboto"/>
          <w:color w:val="202124"/>
        </w:rPr>
      </w:pPr>
      <w:r>
        <w:rPr>
          <w:rFonts w:ascii="Roboto" w:hAnsi="Roboto"/>
          <w:noProof/>
          <w:color w:val="202124"/>
        </w:rPr>
        <w:lastRenderedPageBreak/>
        <w:drawing>
          <wp:inline distT="0" distB="0" distL="0" distR="0" wp14:anchorId="4BF19DDA" wp14:editId="228705C7">
            <wp:extent cx="3743325" cy="5934075"/>
            <wp:effectExtent l="0" t="0" r="9525" b="9525"/>
            <wp:docPr id="2014001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C0B24" w14:textId="77777777" w:rsidR="00C33F3D" w:rsidRDefault="00C33F3D" w:rsidP="00C33F3D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>Click </w:t>
      </w:r>
      <w:proofErr w:type="spellStart"/>
      <w:r>
        <w:rPr>
          <w:rFonts w:ascii="Material Icons" w:hAnsi="Material Icons"/>
          <w:color w:val="202124"/>
        </w:rPr>
        <w:t>add_box</w:t>
      </w:r>
      <w:proofErr w:type="spellEnd"/>
      <w:r>
        <w:rPr>
          <w:rFonts w:ascii="Roboto" w:hAnsi="Roboto"/>
          <w:color w:val="202124"/>
        </w:rPr>
        <w:t> </w:t>
      </w:r>
      <w:r>
        <w:rPr>
          <w:rStyle w:val="Strong"/>
          <w:rFonts w:ascii="Roboto" w:eastAsiaTheme="majorEastAsia" w:hAnsi="Roboto"/>
          <w:color w:val="202124"/>
        </w:rPr>
        <w:t>Create</w:t>
      </w:r>
      <w:r>
        <w:rPr>
          <w:rFonts w:ascii="Roboto" w:hAnsi="Roboto"/>
          <w:color w:val="202124"/>
        </w:rPr>
        <w:t>.</w:t>
      </w:r>
    </w:p>
    <w:p w14:paraId="37E518A4" w14:textId="37F22BEC" w:rsidR="00C33F3D" w:rsidRDefault="00C33F3D" w:rsidP="00C33F3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202124"/>
        </w:rPr>
      </w:pPr>
      <w:r>
        <w:rPr>
          <w:rFonts w:ascii="Roboto" w:hAnsi="Roboto"/>
          <w:noProof/>
          <w:color w:val="202124"/>
        </w:rPr>
        <w:drawing>
          <wp:inline distT="0" distB="0" distL="0" distR="0" wp14:anchorId="763D2088" wp14:editId="2AEBED0F">
            <wp:extent cx="5743575" cy="2647950"/>
            <wp:effectExtent l="0" t="0" r="9525" b="0"/>
            <wp:docPr id="14154820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EF4D6" w14:textId="77777777" w:rsidR="00C33F3D" w:rsidRDefault="00C33F3D" w:rsidP="00C33F3D">
      <w:pPr>
        <w:pStyle w:val="ListParagraph"/>
        <w:rPr>
          <w:rFonts w:ascii="Roboto" w:hAnsi="Roboto"/>
          <w:color w:val="202124"/>
        </w:rPr>
      </w:pPr>
    </w:p>
    <w:p w14:paraId="3125034E" w14:textId="77777777" w:rsidR="006D0B19" w:rsidRDefault="006D0B19" w:rsidP="00C33F3D">
      <w:pPr>
        <w:pStyle w:val="ListParagraph"/>
        <w:rPr>
          <w:rFonts w:ascii="Roboto" w:hAnsi="Roboto"/>
          <w:color w:val="202124"/>
        </w:rPr>
      </w:pPr>
    </w:p>
    <w:p w14:paraId="3D868F9B" w14:textId="77777777" w:rsidR="006D0B19" w:rsidRDefault="006D0B19" w:rsidP="00C33F3D">
      <w:pPr>
        <w:pStyle w:val="ListParagraph"/>
        <w:rPr>
          <w:rFonts w:ascii="Roboto" w:hAnsi="Roboto"/>
          <w:color w:val="202124"/>
        </w:rPr>
      </w:pPr>
    </w:p>
    <w:p w14:paraId="2A2E052B" w14:textId="42BC4C0E" w:rsidR="006D0B19" w:rsidRPr="006D0B19" w:rsidRDefault="006D0B19" w:rsidP="006D0B19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Roboto" w:hAnsi="Roboto"/>
          <w:b/>
          <w:bCs/>
          <w:color w:val="FF0000"/>
        </w:rPr>
      </w:pPr>
      <w:r>
        <w:rPr>
          <w:rFonts w:ascii="Roboto" w:hAnsi="Roboto"/>
          <w:color w:val="202124"/>
        </w:rPr>
        <w:t xml:space="preserve">Click Switch to </w:t>
      </w:r>
      <w:r w:rsidRPr="006D0B19">
        <w:rPr>
          <w:rFonts w:ascii="Roboto" w:hAnsi="Roboto"/>
          <w:b/>
          <w:bCs/>
          <w:color w:val="FF0000"/>
        </w:rPr>
        <w:t>Standard Cluster</w:t>
      </w:r>
    </w:p>
    <w:p w14:paraId="1CD15DAF" w14:textId="489BE990" w:rsidR="006D0B19" w:rsidRDefault="006D0B19" w:rsidP="00C33F3D">
      <w:pPr>
        <w:pStyle w:val="ListParagraph"/>
        <w:rPr>
          <w:rFonts w:ascii="Roboto" w:hAnsi="Roboto"/>
          <w:color w:val="202124"/>
        </w:rPr>
      </w:pPr>
      <w:r>
        <w:rPr>
          <w:rFonts w:ascii="Roboto" w:hAnsi="Roboto"/>
          <w:noProof/>
          <w:color w:val="202124"/>
        </w:rPr>
        <w:lastRenderedPageBreak/>
        <w:drawing>
          <wp:inline distT="0" distB="0" distL="0" distR="0" wp14:anchorId="60082B2D" wp14:editId="345AC389">
            <wp:extent cx="5991225" cy="2765181"/>
            <wp:effectExtent l="0" t="0" r="0" b="0"/>
            <wp:docPr id="8492331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955" cy="2766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EA3A7" w14:textId="77777777" w:rsidR="006D0B19" w:rsidRDefault="006D0B19" w:rsidP="00C33F3D">
      <w:pPr>
        <w:pStyle w:val="ListParagraph"/>
        <w:rPr>
          <w:rFonts w:ascii="Roboto" w:hAnsi="Roboto"/>
          <w:color w:val="202124"/>
        </w:rPr>
      </w:pPr>
    </w:p>
    <w:p w14:paraId="620C591E" w14:textId="77777777" w:rsidR="006D0B19" w:rsidRPr="006D0B19" w:rsidRDefault="006D0B19" w:rsidP="006D0B19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Roboto" w:hAnsi="Roboto"/>
          <w:b/>
          <w:bCs/>
          <w:color w:val="FF0000"/>
        </w:rPr>
      </w:pPr>
      <w:r>
        <w:rPr>
          <w:rFonts w:ascii="Roboto" w:hAnsi="Roboto"/>
          <w:color w:val="202124"/>
        </w:rPr>
        <w:t xml:space="preserve">Click </w:t>
      </w:r>
      <w:r w:rsidRPr="006D0B19">
        <w:rPr>
          <w:rFonts w:ascii="Roboto" w:hAnsi="Roboto"/>
          <w:b/>
          <w:bCs/>
          <w:color w:val="FF0000"/>
        </w:rPr>
        <w:t>Switch to Standard Cluster</w:t>
      </w:r>
    </w:p>
    <w:p w14:paraId="614653DE" w14:textId="77777777" w:rsidR="006D0B19" w:rsidRDefault="006D0B19" w:rsidP="00C33F3D">
      <w:pPr>
        <w:pStyle w:val="ListParagraph"/>
        <w:rPr>
          <w:rFonts w:ascii="Roboto" w:hAnsi="Roboto"/>
          <w:color w:val="202124"/>
        </w:rPr>
      </w:pPr>
    </w:p>
    <w:p w14:paraId="00BCFA33" w14:textId="77777777" w:rsidR="006D0B19" w:rsidRDefault="006D0B19" w:rsidP="00C33F3D">
      <w:pPr>
        <w:pStyle w:val="ListParagraph"/>
        <w:rPr>
          <w:rFonts w:ascii="Roboto" w:hAnsi="Roboto"/>
          <w:color w:val="202124"/>
        </w:rPr>
      </w:pPr>
    </w:p>
    <w:p w14:paraId="13EC4BA1" w14:textId="77777777" w:rsidR="006D0B19" w:rsidRDefault="006D0B19" w:rsidP="00C33F3D">
      <w:pPr>
        <w:pStyle w:val="ListParagraph"/>
        <w:rPr>
          <w:rFonts w:ascii="Roboto" w:hAnsi="Roboto"/>
          <w:color w:val="202124"/>
        </w:rPr>
      </w:pPr>
    </w:p>
    <w:p w14:paraId="7B34E620" w14:textId="2A8D05C8" w:rsidR="006D0B19" w:rsidRDefault="006D0B19" w:rsidP="00C33F3D">
      <w:pPr>
        <w:pStyle w:val="ListParagraph"/>
        <w:rPr>
          <w:rFonts w:ascii="Roboto" w:hAnsi="Roboto"/>
          <w:color w:val="202124"/>
        </w:rPr>
      </w:pPr>
      <w:r w:rsidRPr="006D0B19">
        <w:rPr>
          <w:rFonts w:ascii="Roboto" w:hAnsi="Roboto"/>
          <w:color w:val="202124"/>
        </w:rPr>
        <w:drawing>
          <wp:inline distT="0" distB="0" distL="0" distR="0" wp14:anchorId="7F238FA3" wp14:editId="124A5315">
            <wp:extent cx="5268060" cy="3258005"/>
            <wp:effectExtent l="0" t="0" r="0" b="0"/>
            <wp:docPr id="1315354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3548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D69C" w14:textId="77777777" w:rsidR="00C33F3D" w:rsidRDefault="00C33F3D" w:rsidP="00C33F3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202124"/>
        </w:rPr>
      </w:pPr>
    </w:p>
    <w:p w14:paraId="17F42A5D" w14:textId="77777777" w:rsidR="00C33F3D" w:rsidRDefault="00C33F3D" w:rsidP="00C33F3D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180" w:afterAutospacing="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>In the </w:t>
      </w:r>
      <w:r>
        <w:rPr>
          <w:rStyle w:val="Strong"/>
          <w:rFonts w:ascii="Roboto" w:eastAsiaTheme="majorEastAsia" w:hAnsi="Roboto"/>
          <w:color w:val="202124"/>
        </w:rPr>
        <w:t>Cluster basics</w:t>
      </w:r>
      <w:r>
        <w:rPr>
          <w:rFonts w:ascii="Roboto" w:hAnsi="Roboto"/>
          <w:color w:val="202124"/>
        </w:rPr>
        <w:t> section, complete the following:</w:t>
      </w:r>
    </w:p>
    <w:p w14:paraId="1DEED3A6" w14:textId="77777777" w:rsidR="006D0B19" w:rsidRPr="006D0B19" w:rsidRDefault="006D0B19" w:rsidP="006D0B19">
      <w:pPr>
        <w:pStyle w:val="ListParagraph"/>
        <w:numPr>
          <w:ilvl w:val="0"/>
          <w:numId w:val="11"/>
        </w:numPr>
        <w:shd w:val="clear" w:color="auto" w:fill="FFFFFF"/>
        <w:spacing w:before="180" w:after="180"/>
        <w:rPr>
          <w:rFonts w:ascii="Roboto" w:hAnsi="Roboto"/>
          <w:color w:val="202124"/>
        </w:rPr>
      </w:pPr>
      <w:r w:rsidRPr="006D0B19">
        <w:rPr>
          <w:rFonts w:ascii="Roboto" w:hAnsi="Roboto"/>
          <w:color w:val="202124"/>
        </w:rPr>
        <w:t>Enter the </w:t>
      </w:r>
      <w:r w:rsidRPr="006D0B19">
        <w:rPr>
          <w:rStyle w:val="Strong"/>
          <w:rFonts w:ascii="Roboto" w:eastAsiaTheme="majorEastAsia" w:hAnsi="Roboto"/>
          <w:color w:val="202124"/>
        </w:rPr>
        <w:t>Name</w:t>
      </w:r>
      <w:r w:rsidRPr="006D0B19">
        <w:rPr>
          <w:rFonts w:ascii="Roboto" w:hAnsi="Roboto"/>
          <w:color w:val="202124"/>
        </w:rPr>
        <w:t> for your cluster.</w:t>
      </w:r>
    </w:p>
    <w:p w14:paraId="6E3A5647" w14:textId="77777777" w:rsidR="006D0B19" w:rsidRPr="006D0B19" w:rsidRDefault="006D0B19" w:rsidP="006D0B19">
      <w:pPr>
        <w:pStyle w:val="ListParagraph"/>
        <w:numPr>
          <w:ilvl w:val="0"/>
          <w:numId w:val="11"/>
        </w:numPr>
        <w:shd w:val="clear" w:color="auto" w:fill="FFFFFF"/>
        <w:spacing w:before="180" w:after="180"/>
        <w:rPr>
          <w:rFonts w:ascii="Roboto" w:hAnsi="Roboto"/>
          <w:color w:val="202124"/>
        </w:rPr>
      </w:pPr>
      <w:r w:rsidRPr="006D0B19">
        <w:rPr>
          <w:rFonts w:ascii="Roboto" w:hAnsi="Roboto"/>
          <w:color w:val="202124"/>
        </w:rPr>
        <w:t>For the </w:t>
      </w:r>
      <w:r w:rsidRPr="006D0B19">
        <w:rPr>
          <w:rStyle w:val="Strong"/>
          <w:rFonts w:ascii="Roboto" w:eastAsiaTheme="majorEastAsia" w:hAnsi="Roboto"/>
          <w:color w:val="202124"/>
        </w:rPr>
        <w:t>Location type</w:t>
      </w:r>
      <w:r w:rsidRPr="006D0B19">
        <w:rPr>
          <w:rFonts w:ascii="Roboto" w:hAnsi="Roboto"/>
          <w:color w:val="202124"/>
        </w:rPr>
        <w:t>, select </w:t>
      </w:r>
      <w:r w:rsidRPr="006D0B19">
        <w:rPr>
          <w:rStyle w:val="Strong"/>
          <w:rFonts w:ascii="Roboto" w:eastAsiaTheme="majorEastAsia" w:hAnsi="Roboto"/>
          <w:color w:val="202124"/>
        </w:rPr>
        <w:t>Zonal</w:t>
      </w:r>
      <w:r w:rsidRPr="006D0B19">
        <w:rPr>
          <w:rFonts w:ascii="Roboto" w:hAnsi="Roboto"/>
          <w:color w:val="202124"/>
        </w:rPr>
        <w:t>, and then select the </w:t>
      </w:r>
      <w:hyperlink r:id="rId19" w:anchor="available" w:history="1">
        <w:r w:rsidRPr="006D0B19">
          <w:rPr>
            <w:rStyle w:val="Hyperlink"/>
            <w:rFonts w:ascii="Roboto" w:eastAsiaTheme="minorEastAsia" w:hAnsi="Roboto"/>
          </w:rPr>
          <w:t>zone</w:t>
        </w:r>
      </w:hyperlink>
      <w:r w:rsidRPr="006D0B19">
        <w:rPr>
          <w:rFonts w:ascii="Roboto" w:hAnsi="Roboto"/>
          <w:color w:val="202124"/>
        </w:rPr>
        <w:t> for your cluster.</w:t>
      </w:r>
    </w:p>
    <w:p w14:paraId="2C113A5D" w14:textId="77777777" w:rsidR="006D0B19" w:rsidRDefault="006D0B19" w:rsidP="006D0B19">
      <w:pPr>
        <w:shd w:val="clear" w:color="auto" w:fill="FFFFFF"/>
        <w:spacing w:before="180" w:after="180"/>
        <w:ind w:left="1440"/>
        <w:rPr>
          <w:rFonts w:ascii="Roboto" w:hAnsi="Roboto"/>
          <w:color w:val="202124"/>
        </w:rPr>
      </w:pPr>
    </w:p>
    <w:p w14:paraId="6A23A0D2" w14:textId="1CC104CF" w:rsidR="00C33F3D" w:rsidRDefault="006D0B19" w:rsidP="00C33F3D">
      <w:pPr>
        <w:shd w:val="clear" w:color="auto" w:fill="FFFFFF"/>
        <w:spacing w:before="180" w:after="180"/>
        <w:ind w:left="1440"/>
        <w:rPr>
          <w:rFonts w:ascii="Roboto" w:hAnsi="Roboto"/>
          <w:color w:val="202124"/>
        </w:rPr>
      </w:pPr>
      <w:r>
        <w:rPr>
          <w:rFonts w:ascii="Roboto" w:hAnsi="Roboto"/>
          <w:noProof/>
          <w:color w:val="202124"/>
        </w:rPr>
        <w:lastRenderedPageBreak/>
        <w:drawing>
          <wp:inline distT="0" distB="0" distL="0" distR="0" wp14:anchorId="344EE4BB" wp14:editId="2085BAC0">
            <wp:extent cx="5365134" cy="5381625"/>
            <wp:effectExtent l="0" t="0" r="6985" b="0"/>
            <wp:docPr id="20398879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370" cy="538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752EF" w14:textId="0EF5E767" w:rsidR="00E54273" w:rsidRDefault="00E54273" w:rsidP="00E54273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202124"/>
        </w:rPr>
      </w:pPr>
    </w:p>
    <w:p w14:paraId="39C45BAC" w14:textId="77777777" w:rsidR="00D75C5B" w:rsidRDefault="00E54273" w:rsidP="00D75C5B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>Leave all option default</w:t>
      </w:r>
      <w:r w:rsidR="00D75C5B">
        <w:rPr>
          <w:rFonts w:ascii="Roboto" w:hAnsi="Roboto"/>
          <w:color w:val="202124"/>
        </w:rPr>
        <w:t xml:space="preserve"> ( </w:t>
      </w:r>
      <w:r w:rsidR="00D75C5B">
        <w:rPr>
          <w:rFonts w:ascii="Roboto" w:hAnsi="Roboto"/>
          <w:color w:val="202124"/>
        </w:rPr>
        <w:t>Optional (available with </w:t>
      </w:r>
      <w:hyperlink r:id="rId21" w:history="1">
        <w:r w:rsidR="00D75C5B">
          <w:rPr>
            <w:rStyle w:val="Hyperlink"/>
            <w:rFonts w:ascii="Roboto" w:eastAsiaTheme="majorEastAsia" w:hAnsi="Roboto"/>
          </w:rPr>
          <w:t>GKE Enterprise</w:t>
        </w:r>
      </w:hyperlink>
      <w:r w:rsidR="00D75C5B">
        <w:rPr>
          <w:rFonts w:ascii="Roboto" w:hAnsi="Roboto"/>
          <w:color w:val="202124"/>
        </w:rPr>
        <w:t>): If you want to register your new cluster to a </w:t>
      </w:r>
      <w:hyperlink r:id="rId22" w:history="1">
        <w:r w:rsidR="00D75C5B">
          <w:rPr>
            <w:rStyle w:val="Hyperlink"/>
            <w:rFonts w:ascii="Roboto" w:eastAsiaTheme="majorEastAsia" w:hAnsi="Roboto"/>
          </w:rPr>
          <w:t>fleet</w:t>
        </w:r>
      </w:hyperlink>
      <w:r w:rsidR="00D75C5B">
        <w:rPr>
          <w:rFonts w:ascii="Roboto" w:hAnsi="Roboto"/>
          <w:color w:val="202124"/>
        </w:rPr>
        <w:t>, go to the </w:t>
      </w:r>
      <w:r w:rsidR="00D75C5B">
        <w:rPr>
          <w:rStyle w:val="Strong"/>
          <w:rFonts w:ascii="Roboto" w:eastAsiaTheme="minorEastAsia" w:hAnsi="Roboto"/>
          <w:color w:val="202124"/>
        </w:rPr>
        <w:t>Fleet registration</w:t>
      </w:r>
      <w:r w:rsidR="00D75C5B">
        <w:rPr>
          <w:rFonts w:ascii="Roboto" w:hAnsi="Roboto"/>
          <w:color w:val="202124"/>
        </w:rPr>
        <w:t> section, and follow the Google Cloud console instructions for </w:t>
      </w:r>
      <w:hyperlink r:id="rId23" w:anchor="console" w:history="1">
        <w:r w:rsidR="00D75C5B">
          <w:rPr>
            <w:rStyle w:val="Hyperlink"/>
            <w:rFonts w:ascii="Roboto" w:eastAsiaTheme="majorEastAsia" w:hAnsi="Roboto"/>
          </w:rPr>
          <w:t>Create and register a new cluster</w:t>
        </w:r>
      </w:hyperlink>
      <w:r w:rsidR="00D75C5B">
        <w:rPr>
          <w:rFonts w:ascii="Roboto" w:hAnsi="Roboto"/>
          <w:color w:val="202124"/>
        </w:rPr>
        <w:t> to complete your cluster registration.</w:t>
      </w:r>
    </w:p>
    <w:p w14:paraId="29762E8E" w14:textId="3CFDA97B" w:rsidR="00E54273" w:rsidRDefault="00E54273" w:rsidP="00D75C5B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202124"/>
        </w:rPr>
      </w:pPr>
    </w:p>
    <w:p w14:paraId="7ADB87DC" w14:textId="77777777" w:rsidR="00E54273" w:rsidRDefault="00E54273" w:rsidP="00E54273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202124"/>
        </w:rPr>
      </w:pPr>
    </w:p>
    <w:p w14:paraId="10128EFF" w14:textId="237F0261" w:rsidR="00E54273" w:rsidRDefault="00D75C5B" w:rsidP="00E54273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202124"/>
        </w:rPr>
      </w:pPr>
      <w:r>
        <w:rPr>
          <w:rFonts w:ascii="Roboto" w:hAnsi="Roboto"/>
          <w:noProof/>
          <w:color w:val="202124"/>
        </w:rPr>
        <w:drawing>
          <wp:inline distT="0" distB="0" distL="0" distR="0" wp14:anchorId="56A47056" wp14:editId="01B8A42D">
            <wp:extent cx="6191250" cy="2828925"/>
            <wp:effectExtent l="0" t="0" r="0" b="9525"/>
            <wp:docPr id="20936090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E7437" w14:textId="2F19064F" w:rsidR="00C33F3D" w:rsidRDefault="00D75C5B" w:rsidP="00C33F3D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lastRenderedPageBreak/>
        <w:t xml:space="preserve">In The Node </w:t>
      </w:r>
      <w:r w:rsidR="009B103D">
        <w:rPr>
          <w:rFonts w:ascii="Roboto" w:hAnsi="Roboto"/>
          <w:color w:val="202124"/>
        </w:rPr>
        <w:t>Pool,</w:t>
      </w:r>
      <w:r>
        <w:rPr>
          <w:rFonts w:ascii="Roboto" w:hAnsi="Roboto"/>
          <w:color w:val="202124"/>
        </w:rPr>
        <w:t xml:space="preserve"> Select </w:t>
      </w:r>
      <w:r w:rsidRPr="00D75C5B">
        <w:rPr>
          <w:rFonts w:ascii="Roboto" w:hAnsi="Roboto"/>
          <w:b/>
          <w:bCs/>
          <w:color w:val="202124"/>
        </w:rPr>
        <w:t>Default pool</w:t>
      </w:r>
      <w:r>
        <w:rPr>
          <w:rFonts w:ascii="Roboto" w:hAnsi="Roboto"/>
          <w:color w:val="202124"/>
        </w:rPr>
        <w:t xml:space="preserve"> from left</w:t>
      </w:r>
    </w:p>
    <w:p w14:paraId="2BD28866" w14:textId="512FF234" w:rsidR="00D75C5B" w:rsidRDefault="009B103D" w:rsidP="00D75C5B">
      <w:pPr>
        <w:pStyle w:val="NormalWeb"/>
        <w:numPr>
          <w:ilvl w:val="1"/>
          <w:numId w:val="8"/>
        </w:numPr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>
        <w:rPr>
          <w:rStyle w:val="Strong"/>
          <w:rFonts w:ascii="Poppins" w:eastAsiaTheme="majorEastAsia" w:hAnsi="Poppins" w:cs="Poppins"/>
          <w:color w:val="1F2430"/>
          <w:sz w:val="21"/>
          <w:szCs w:val="21"/>
          <w:bdr w:val="none" w:sz="0" w:space="0" w:color="auto" w:frame="1"/>
          <w:shd w:val="clear" w:color="auto" w:fill="FFFFFF"/>
        </w:rPr>
        <w:t> Number of Nodes:</w:t>
      </w:r>
      <w:r>
        <w:rPr>
          <w:rFonts w:ascii="Poppins" w:hAnsi="Poppins" w:cs="Poppins"/>
          <w:color w:val="1F2430"/>
          <w:sz w:val="21"/>
          <w:szCs w:val="21"/>
          <w:shd w:val="clear" w:color="auto" w:fill="FFFFFF"/>
        </w:rPr>
        <w:t> </w:t>
      </w:r>
      <w:r>
        <w:rPr>
          <w:rFonts w:ascii="Poppins" w:hAnsi="Poppins" w:cs="Poppins"/>
          <w:color w:val="1F2430"/>
          <w:sz w:val="21"/>
          <w:szCs w:val="21"/>
          <w:shd w:val="clear" w:color="auto" w:fill="FFFFFF"/>
        </w:rPr>
        <w:t>1</w:t>
      </w:r>
    </w:p>
    <w:p w14:paraId="3AEB2E8B" w14:textId="77777777" w:rsidR="00D75C5B" w:rsidRDefault="00D75C5B" w:rsidP="00D75C5B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</w:p>
    <w:p w14:paraId="416D48B5" w14:textId="77777777" w:rsidR="00D75C5B" w:rsidRDefault="00D75C5B" w:rsidP="00D75C5B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</w:p>
    <w:p w14:paraId="2C60D838" w14:textId="0BCEB9D4" w:rsidR="00D75C5B" w:rsidRDefault="00D75C5B" w:rsidP="00D75C5B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>
        <w:rPr>
          <w:rFonts w:ascii="Roboto" w:hAnsi="Roboto"/>
          <w:noProof/>
          <w:color w:val="202124"/>
        </w:rPr>
        <w:drawing>
          <wp:inline distT="0" distB="0" distL="0" distR="0" wp14:anchorId="573B1812" wp14:editId="1A495F03">
            <wp:extent cx="6197600" cy="5560060"/>
            <wp:effectExtent l="0" t="0" r="0" b="2540"/>
            <wp:docPr id="17202070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556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BE327" w14:textId="77777777" w:rsidR="009B103D" w:rsidRDefault="009B103D" w:rsidP="00D75C5B">
      <w:pPr>
        <w:pStyle w:val="NormalWeb"/>
        <w:shd w:val="clear" w:color="auto" w:fill="FFFFFF"/>
        <w:spacing w:before="0" w:beforeAutospacing="0" w:after="0"/>
        <w:ind w:left="720"/>
        <w:textAlignment w:val="baseline"/>
        <w:rPr>
          <w:rStyle w:val="Strong"/>
          <w:rFonts w:ascii="Poppins" w:eastAsiaTheme="majorEastAsia" w:hAnsi="Poppins" w:cs="Poppins"/>
          <w:color w:val="1F2430"/>
          <w:sz w:val="21"/>
          <w:szCs w:val="21"/>
          <w:bdr w:val="none" w:sz="0" w:space="0" w:color="auto" w:frame="1"/>
        </w:rPr>
      </w:pPr>
    </w:p>
    <w:p w14:paraId="59976108" w14:textId="128C4F56" w:rsidR="009B103D" w:rsidRDefault="009B103D" w:rsidP="009B103D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 xml:space="preserve">In The Node Pool, Select </w:t>
      </w:r>
      <w:r>
        <w:rPr>
          <w:rFonts w:ascii="Roboto" w:hAnsi="Roboto"/>
          <w:b/>
          <w:bCs/>
          <w:color w:val="202124"/>
        </w:rPr>
        <w:t>Nodes</w:t>
      </w:r>
      <w:r>
        <w:rPr>
          <w:rFonts w:ascii="Roboto" w:hAnsi="Roboto"/>
          <w:color w:val="202124"/>
        </w:rPr>
        <w:t xml:space="preserve"> from left</w:t>
      </w:r>
    </w:p>
    <w:p w14:paraId="2FBF511C" w14:textId="77777777" w:rsidR="009B103D" w:rsidRDefault="009B103D" w:rsidP="00D75C5B">
      <w:pPr>
        <w:pStyle w:val="NormalWeb"/>
        <w:shd w:val="clear" w:color="auto" w:fill="FFFFFF"/>
        <w:spacing w:before="0" w:beforeAutospacing="0" w:after="0"/>
        <w:ind w:left="720"/>
        <w:textAlignment w:val="baseline"/>
        <w:rPr>
          <w:rStyle w:val="Strong"/>
          <w:rFonts w:ascii="Poppins" w:eastAsiaTheme="majorEastAsia" w:hAnsi="Poppins" w:cs="Poppins"/>
          <w:color w:val="1F2430"/>
          <w:sz w:val="21"/>
          <w:szCs w:val="21"/>
          <w:bdr w:val="none" w:sz="0" w:space="0" w:color="auto" w:frame="1"/>
        </w:rPr>
      </w:pPr>
    </w:p>
    <w:p w14:paraId="7A53B54D" w14:textId="16D62111" w:rsidR="00D75C5B" w:rsidRDefault="00D75C5B" w:rsidP="00D75C5B">
      <w:pPr>
        <w:pStyle w:val="NormalWeb"/>
        <w:shd w:val="clear" w:color="auto" w:fill="FFFFFF"/>
        <w:spacing w:before="0" w:beforeAutospacing="0" w:after="0"/>
        <w:ind w:left="720"/>
        <w:textAlignment w:val="baseline"/>
        <w:rPr>
          <w:rFonts w:ascii="Poppins" w:hAnsi="Poppins" w:cs="Poppins"/>
          <w:color w:val="1F2430"/>
          <w:sz w:val="21"/>
          <w:szCs w:val="21"/>
        </w:rPr>
      </w:pPr>
      <w:r>
        <w:rPr>
          <w:rStyle w:val="Strong"/>
          <w:rFonts w:ascii="Poppins" w:eastAsiaTheme="majorEastAsia" w:hAnsi="Poppins" w:cs="Poppins"/>
          <w:color w:val="1F2430"/>
          <w:sz w:val="21"/>
          <w:szCs w:val="21"/>
          <w:bdr w:val="none" w:sz="0" w:space="0" w:color="auto" w:frame="1"/>
        </w:rPr>
        <w:t>Allowed Images:</w:t>
      </w:r>
      <w:r>
        <w:rPr>
          <w:rFonts w:ascii="Poppins" w:hAnsi="Poppins" w:cs="Poppins"/>
          <w:color w:val="1F2430"/>
          <w:sz w:val="21"/>
          <w:szCs w:val="21"/>
        </w:rPr>
        <w:t xml:space="preserve"> </w:t>
      </w:r>
      <w:r>
        <w:rPr>
          <w:rFonts w:ascii="Poppins" w:hAnsi="Poppins" w:cs="Poppins"/>
          <w:color w:val="1F2430"/>
          <w:sz w:val="21"/>
          <w:szCs w:val="21"/>
        </w:rPr>
        <w:t xml:space="preserve">- Container-optimised OS with </w:t>
      </w:r>
      <w:proofErr w:type="spellStart"/>
      <w:r>
        <w:rPr>
          <w:rFonts w:ascii="Poppins" w:hAnsi="Poppins" w:cs="Poppins"/>
          <w:color w:val="1F2430"/>
          <w:sz w:val="21"/>
          <w:szCs w:val="21"/>
        </w:rPr>
        <w:t>containerd</w:t>
      </w:r>
      <w:proofErr w:type="spellEnd"/>
    </w:p>
    <w:p w14:paraId="70EB3199" w14:textId="417E5A63" w:rsidR="00D75C5B" w:rsidRDefault="00D75C5B" w:rsidP="00D75C5B">
      <w:pPr>
        <w:pStyle w:val="NormalWeb"/>
        <w:shd w:val="clear" w:color="auto" w:fill="FFFFFF"/>
        <w:spacing w:before="0" w:beforeAutospacing="0" w:after="0"/>
        <w:ind w:left="720"/>
        <w:textAlignment w:val="baseline"/>
        <w:rPr>
          <w:rFonts w:ascii="Poppins" w:hAnsi="Poppins" w:cs="Poppins"/>
          <w:color w:val="1F2430"/>
          <w:sz w:val="21"/>
          <w:szCs w:val="21"/>
          <w:shd w:val="clear" w:color="auto" w:fill="FFFFFF"/>
        </w:rPr>
      </w:pPr>
      <w:r>
        <w:rPr>
          <w:rStyle w:val="Strong"/>
          <w:rFonts w:ascii="Poppins" w:eastAsiaTheme="majorEastAsia" w:hAnsi="Poppins" w:cs="Poppins"/>
          <w:color w:val="1F2430"/>
          <w:sz w:val="21"/>
          <w:szCs w:val="21"/>
          <w:bdr w:val="none" w:sz="0" w:space="0" w:color="auto" w:frame="1"/>
          <w:shd w:val="clear" w:color="auto" w:fill="FFFFFF"/>
        </w:rPr>
        <w:t>VM Instance Type:</w:t>
      </w:r>
      <w:r>
        <w:rPr>
          <w:rFonts w:ascii="Poppins" w:hAnsi="Poppins" w:cs="Poppins"/>
          <w:color w:val="1F2430"/>
          <w:sz w:val="21"/>
          <w:szCs w:val="21"/>
          <w:shd w:val="clear" w:color="auto" w:fill="FFFFFF"/>
        </w:rPr>
        <w:t> n1-standard-1</w:t>
      </w:r>
    </w:p>
    <w:p w14:paraId="1ADF7F1E" w14:textId="39BBBC99" w:rsidR="00D75C5B" w:rsidRDefault="00D75C5B" w:rsidP="00D75C5B">
      <w:pPr>
        <w:pStyle w:val="NormalWeb"/>
        <w:shd w:val="clear" w:color="auto" w:fill="FFFFFF"/>
        <w:spacing w:before="0" w:beforeAutospacing="0" w:after="0"/>
        <w:ind w:left="720"/>
        <w:textAlignment w:val="baseline"/>
        <w:rPr>
          <w:rFonts w:ascii="Poppins" w:hAnsi="Poppins" w:cs="Poppins"/>
          <w:color w:val="1F2430"/>
          <w:sz w:val="21"/>
          <w:szCs w:val="21"/>
          <w:shd w:val="clear" w:color="auto" w:fill="FFFFFF"/>
        </w:rPr>
      </w:pPr>
      <w:r>
        <w:rPr>
          <w:rStyle w:val="Strong"/>
          <w:rFonts w:ascii="Poppins" w:eastAsiaTheme="majorEastAsia" w:hAnsi="Poppins" w:cs="Poppins"/>
          <w:color w:val="1F2430"/>
          <w:sz w:val="21"/>
          <w:szCs w:val="21"/>
          <w:bdr w:val="none" w:sz="0" w:space="0" w:color="auto" w:frame="1"/>
          <w:shd w:val="clear" w:color="auto" w:fill="FFFFFF"/>
        </w:rPr>
        <w:t>Disk Size:</w:t>
      </w:r>
      <w:r>
        <w:rPr>
          <w:rFonts w:ascii="Poppins" w:hAnsi="Poppins" w:cs="Poppins"/>
          <w:color w:val="1F2430"/>
          <w:sz w:val="21"/>
          <w:szCs w:val="21"/>
          <w:shd w:val="clear" w:color="auto" w:fill="FFFFFF"/>
        </w:rPr>
        <w:t> 10 GiB</w:t>
      </w:r>
    </w:p>
    <w:p w14:paraId="14B3ED0C" w14:textId="398B5A73" w:rsidR="00D75C5B" w:rsidRDefault="00D75C5B" w:rsidP="00D75C5B">
      <w:pPr>
        <w:pStyle w:val="NormalWeb"/>
        <w:shd w:val="clear" w:color="auto" w:fill="FFFFFF"/>
        <w:spacing w:before="0" w:beforeAutospacing="0" w:after="0"/>
        <w:textAlignment w:val="baseline"/>
        <w:rPr>
          <w:rFonts w:ascii="Poppins" w:hAnsi="Poppins" w:cs="Poppins"/>
          <w:color w:val="1F2430"/>
          <w:sz w:val="21"/>
          <w:szCs w:val="21"/>
        </w:rPr>
      </w:pPr>
      <w:r>
        <w:rPr>
          <w:rStyle w:val="Strong"/>
          <w:rFonts w:ascii="Poppins" w:eastAsiaTheme="majorEastAsia" w:hAnsi="Poppins" w:cs="Poppins"/>
          <w:color w:val="1F2430"/>
          <w:sz w:val="21"/>
          <w:szCs w:val="21"/>
          <w:bdr w:val="none" w:sz="0" w:space="0" w:color="auto" w:frame="1"/>
        </w:rPr>
        <w:t xml:space="preserve">               </w:t>
      </w:r>
      <w:r>
        <w:rPr>
          <w:rStyle w:val="Strong"/>
          <w:rFonts w:ascii="Poppins" w:eastAsiaTheme="majorEastAsia" w:hAnsi="Poppins" w:cs="Poppins"/>
          <w:color w:val="1F2430"/>
          <w:sz w:val="21"/>
          <w:szCs w:val="21"/>
          <w:bdr w:val="none" w:sz="0" w:space="0" w:color="auto" w:frame="1"/>
        </w:rPr>
        <w:t>Disk Types</w:t>
      </w:r>
      <w:r>
        <w:rPr>
          <w:rStyle w:val="Strong"/>
          <w:rFonts w:ascii="Poppins" w:eastAsiaTheme="majorEastAsia" w:hAnsi="Poppins" w:cs="Poppins"/>
          <w:color w:val="1F2430"/>
          <w:sz w:val="21"/>
          <w:szCs w:val="21"/>
          <w:bdr w:val="none" w:sz="0" w:space="0" w:color="auto" w:frame="1"/>
        </w:rPr>
        <w:t xml:space="preserve"> </w:t>
      </w:r>
      <w:r>
        <w:rPr>
          <w:rFonts w:ascii="Poppins" w:hAnsi="Poppins" w:cs="Poppins"/>
          <w:color w:val="1F2430"/>
          <w:sz w:val="21"/>
          <w:szCs w:val="21"/>
        </w:rPr>
        <w:t>- Balanced persistent disk</w:t>
      </w:r>
    </w:p>
    <w:p w14:paraId="73379918" w14:textId="77777777" w:rsidR="00D75C5B" w:rsidRDefault="00D75C5B" w:rsidP="00D75C5B">
      <w:pPr>
        <w:pStyle w:val="NormalWeb"/>
        <w:shd w:val="clear" w:color="auto" w:fill="FFFFFF"/>
        <w:spacing w:before="0" w:beforeAutospacing="0" w:after="0"/>
        <w:ind w:left="720"/>
        <w:textAlignment w:val="baseline"/>
        <w:rPr>
          <w:rFonts w:ascii="Poppins" w:hAnsi="Poppins" w:cs="Poppins"/>
          <w:color w:val="1F2430"/>
          <w:sz w:val="21"/>
          <w:szCs w:val="21"/>
        </w:rPr>
      </w:pPr>
    </w:p>
    <w:p w14:paraId="32E1EEC4" w14:textId="77777777" w:rsidR="00D75C5B" w:rsidRDefault="00D75C5B" w:rsidP="009B103D">
      <w:pPr>
        <w:pStyle w:val="NormalWeb"/>
        <w:numPr>
          <w:ilvl w:val="2"/>
          <w:numId w:val="8"/>
        </w:numPr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</w:p>
    <w:p w14:paraId="4841317D" w14:textId="3639372D" w:rsidR="00D75C5B" w:rsidRDefault="00D75C5B" w:rsidP="009B103D">
      <w:pPr>
        <w:pStyle w:val="NormalWeb"/>
        <w:numPr>
          <w:ilvl w:val="1"/>
          <w:numId w:val="8"/>
        </w:numPr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 xml:space="preserve">N1 as </w:t>
      </w:r>
    </w:p>
    <w:p w14:paraId="6572F1B0" w14:textId="77777777" w:rsidR="00E54273" w:rsidRDefault="00E54273" w:rsidP="00E54273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</w:p>
    <w:p w14:paraId="20B5A7CF" w14:textId="63B1BC67" w:rsidR="00E54273" w:rsidRDefault="00D75C5B" w:rsidP="00E54273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>
        <w:rPr>
          <w:rFonts w:ascii="Roboto" w:hAnsi="Roboto"/>
          <w:noProof/>
          <w:color w:val="202124"/>
        </w:rPr>
        <w:lastRenderedPageBreak/>
        <w:drawing>
          <wp:inline distT="0" distB="0" distL="0" distR="0" wp14:anchorId="231E35D5" wp14:editId="0EDA31B6">
            <wp:extent cx="6191250" cy="5715000"/>
            <wp:effectExtent l="0" t="0" r="0" b="0"/>
            <wp:docPr id="9341287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A149F" w14:textId="77777777" w:rsidR="00D75C5B" w:rsidRDefault="00D75C5B" w:rsidP="00E54273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</w:p>
    <w:p w14:paraId="26C87EFA" w14:textId="77777777" w:rsidR="00D75C5B" w:rsidRDefault="00D75C5B" w:rsidP="00E54273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</w:p>
    <w:p w14:paraId="6DC9D98F" w14:textId="5C41D7F3" w:rsidR="00D75C5B" w:rsidRDefault="00D75C5B" w:rsidP="00E54273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>
        <w:rPr>
          <w:rFonts w:ascii="Roboto" w:hAnsi="Roboto"/>
          <w:noProof/>
          <w:color w:val="202124"/>
        </w:rPr>
        <w:lastRenderedPageBreak/>
        <w:drawing>
          <wp:inline distT="0" distB="0" distL="0" distR="0" wp14:anchorId="1FAAA17F" wp14:editId="71261007">
            <wp:extent cx="4095750" cy="5467350"/>
            <wp:effectExtent l="0" t="0" r="0" b="0"/>
            <wp:docPr id="18164284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847B6" w14:textId="77777777" w:rsidR="00EE3AAA" w:rsidRDefault="00EE3AAA" w:rsidP="00EE3AAA">
      <w:pPr>
        <w:rPr>
          <w:rFonts w:asciiTheme="minorHAnsi" w:hAnsiTheme="minorHAnsi" w:cstheme="minorHAnsi"/>
          <w:sz w:val="24"/>
          <w:szCs w:val="24"/>
        </w:rPr>
      </w:pPr>
    </w:p>
    <w:p w14:paraId="21AB0AF6" w14:textId="2E2049F6" w:rsidR="009B103D" w:rsidRDefault="009B103D" w:rsidP="009B103D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 w:rsidRPr="009B103D">
        <w:rPr>
          <w:rFonts w:ascii="Roboto" w:hAnsi="Roboto"/>
          <w:color w:val="202124"/>
        </w:rPr>
        <w:t>Click Create Button to Create the cluster</w:t>
      </w:r>
    </w:p>
    <w:p w14:paraId="77512763" w14:textId="0EE651DB" w:rsidR="00E85BC9" w:rsidRDefault="00E85BC9" w:rsidP="009B103D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>Once Installation Complete you see the Status Green</w:t>
      </w:r>
    </w:p>
    <w:p w14:paraId="662F0981" w14:textId="77777777" w:rsidR="00E85BC9" w:rsidRDefault="00E85BC9" w:rsidP="00E85BC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202124"/>
        </w:rPr>
      </w:pPr>
    </w:p>
    <w:p w14:paraId="1E9B9BF8" w14:textId="50C2778E" w:rsidR="009B103D" w:rsidRDefault="00E85BC9" w:rsidP="009B103D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>
        <w:rPr>
          <w:rFonts w:ascii="Roboto" w:hAnsi="Roboto"/>
          <w:noProof/>
          <w:color w:val="202124"/>
        </w:rPr>
        <w:drawing>
          <wp:inline distT="0" distB="0" distL="0" distR="0" wp14:anchorId="101B3058" wp14:editId="72B62551">
            <wp:extent cx="6191250" cy="3324225"/>
            <wp:effectExtent l="0" t="0" r="0" b="9525"/>
            <wp:docPr id="13035910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9F56A" w14:textId="1913C9B9" w:rsidR="00E026A0" w:rsidRDefault="00E026A0" w:rsidP="00E026A0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3" w:name="_Toc168482157"/>
      <w:r>
        <w:rPr>
          <w:rFonts w:asciiTheme="minorHAnsi" w:eastAsia="Arial" w:hAnsiTheme="minorHAnsi" w:cstheme="minorHAnsi"/>
          <w:color w:val="E36C0A" w:themeColor="accent6" w:themeShade="BF"/>
        </w:rPr>
        <w:lastRenderedPageBreak/>
        <w:t xml:space="preserve">Connect </w:t>
      </w:r>
      <w:r w:rsidRPr="001A75A7">
        <w:rPr>
          <w:rFonts w:asciiTheme="minorHAnsi" w:eastAsia="Arial" w:hAnsiTheme="minorHAnsi" w:cstheme="minorHAnsi"/>
          <w:color w:val="E36C0A" w:themeColor="accent6" w:themeShade="BF"/>
        </w:rPr>
        <w:t>GKE</w:t>
      </w:r>
      <w:r>
        <w:rPr>
          <w:rFonts w:asciiTheme="minorHAnsi" w:eastAsia="Arial" w:hAnsiTheme="minorHAnsi" w:cstheme="minorHAnsi"/>
          <w:color w:val="E36C0A" w:themeColor="accent6" w:themeShade="BF"/>
        </w:rPr>
        <w:t xml:space="preserve"> Cluster</w:t>
      </w:r>
      <w:r>
        <w:rPr>
          <w:rFonts w:asciiTheme="minorHAnsi" w:eastAsia="Arial" w:hAnsiTheme="minorHAnsi" w:cstheme="minorHAnsi"/>
          <w:color w:val="E36C0A" w:themeColor="accent6" w:themeShade="BF"/>
        </w:rPr>
        <w:t xml:space="preserve"> with </w:t>
      </w:r>
      <w:proofErr w:type="spellStart"/>
      <w:r>
        <w:rPr>
          <w:rFonts w:asciiTheme="minorHAnsi" w:eastAsia="Arial" w:hAnsiTheme="minorHAnsi" w:cstheme="minorHAnsi"/>
          <w:color w:val="E36C0A" w:themeColor="accent6" w:themeShade="BF"/>
        </w:rPr>
        <w:t>Kubectl</w:t>
      </w:r>
      <w:bookmarkEnd w:id="3"/>
      <w:proofErr w:type="spellEnd"/>
    </w:p>
    <w:p w14:paraId="2F7C1CDE" w14:textId="77777777" w:rsidR="00D31116" w:rsidRDefault="00D31116" w:rsidP="00D31116">
      <w:pPr>
        <w:rPr>
          <w:rFonts w:eastAsia="Arial"/>
        </w:rPr>
      </w:pPr>
    </w:p>
    <w:p w14:paraId="1CBAF9E4" w14:textId="44778561" w:rsidR="00D31116" w:rsidRPr="00D31116" w:rsidRDefault="00D31116" w:rsidP="00D31116">
      <w:pPr>
        <w:pStyle w:val="Heading2"/>
      </w:pPr>
      <w:bookmarkStart w:id="4" w:name="_Toc168482158"/>
      <w:r w:rsidRPr="00D31116">
        <w:rPr>
          <w:b w:val="0"/>
          <w:bCs w:val="0"/>
          <w:i w:val="0"/>
          <w:iCs w:val="0"/>
          <w:sz w:val="24"/>
          <w:szCs w:val="24"/>
        </w:rPr>
        <w:t xml:space="preserve">In the </w:t>
      </w:r>
      <w:proofErr w:type="spellStart"/>
      <w:r w:rsidRPr="00D31116">
        <w:rPr>
          <w:b w:val="0"/>
          <w:bCs w:val="0"/>
          <w:i w:val="0"/>
          <w:iCs w:val="0"/>
          <w:sz w:val="24"/>
          <w:szCs w:val="24"/>
        </w:rPr>
        <w:t>Clsuter</w:t>
      </w:r>
      <w:proofErr w:type="spellEnd"/>
      <w:r w:rsidRPr="00D31116">
        <w:rPr>
          <w:b w:val="0"/>
          <w:bCs w:val="0"/>
          <w:i w:val="0"/>
          <w:iCs w:val="0"/>
          <w:sz w:val="24"/>
          <w:szCs w:val="24"/>
        </w:rPr>
        <w:t xml:space="preserve"> console </w:t>
      </w:r>
      <w:proofErr w:type="gramStart"/>
      <w:r w:rsidRPr="00D31116">
        <w:rPr>
          <w:b w:val="0"/>
          <w:bCs w:val="0"/>
          <w:i w:val="0"/>
          <w:iCs w:val="0"/>
          <w:sz w:val="24"/>
          <w:szCs w:val="24"/>
        </w:rPr>
        <w:t>click :</w:t>
      </w:r>
      <w:proofErr w:type="gramEnd"/>
      <w:r w:rsidRPr="00D31116">
        <w:rPr>
          <w:b w:val="0"/>
          <w:bCs w:val="0"/>
          <w:i w:val="0"/>
          <w:iCs w:val="0"/>
          <w:sz w:val="24"/>
          <w:szCs w:val="24"/>
        </w:rPr>
        <w:t xml:space="preserve"> extreme right and click</w:t>
      </w:r>
      <w:r>
        <w:t xml:space="preserve"> connect</w:t>
      </w:r>
      <w:bookmarkEnd w:id="4"/>
      <w:r>
        <w:t xml:space="preserve"> </w:t>
      </w:r>
    </w:p>
    <w:p w14:paraId="106B7555" w14:textId="77777777" w:rsidR="00E026A0" w:rsidRDefault="00E026A0" w:rsidP="00E026A0">
      <w:pPr>
        <w:rPr>
          <w:rFonts w:eastAsia="Arial"/>
        </w:rPr>
      </w:pPr>
    </w:p>
    <w:p w14:paraId="3F6A39B6" w14:textId="254D752D" w:rsidR="00E026A0" w:rsidRDefault="00E026A0" w:rsidP="00E026A0">
      <w:pPr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42C6BB96" wp14:editId="4098143E">
            <wp:extent cx="6191250" cy="1266825"/>
            <wp:effectExtent l="0" t="0" r="0" b="9525"/>
            <wp:docPr id="20140254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B23BD" w14:textId="77777777" w:rsidR="00E026A0" w:rsidRDefault="00E026A0" w:rsidP="00E026A0">
      <w:pPr>
        <w:rPr>
          <w:rFonts w:eastAsia="Arial"/>
        </w:rPr>
      </w:pPr>
    </w:p>
    <w:p w14:paraId="052A5E58" w14:textId="77777777" w:rsidR="00E026A0" w:rsidRDefault="00E026A0" w:rsidP="00E026A0">
      <w:pPr>
        <w:rPr>
          <w:rFonts w:eastAsia="Arial"/>
        </w:rPr>
      </w:pPr>
    </w:p>
    <w:p w14:paraId="33B42B09" w14:textId="0D93F7FA" w:rsidR="00D31116" w:rsidRPr="00D31116" w:rsidRDefault="00D31116" w:rsidP="00D31116">
      <w:pPr>
        <w:pStyle w:val="Heading2"/>
      </w:pPr>
      <w:bookmarkStart w:id="5" w:name="_Toc168482159"/>
      <w:r w:rsidRPr="00D31116">
        <w:rPr>
          <w:b w:val="0"/>
          <w:bCs w:val="0"/>
          <w:i w:val="0"/>
          <w:iCs w:val="0"/>
          <w:sz w:val="24"/>
          <w:szCs w:val="24"/>
        </w:rPr>
        <w:t>Click</w:t>
      </w:r>
      <w:r>
        <w:t xml:space="preserve"> Run in Cloud Shell</w:t>
      </w:r>
      <w:bookmarkEnd w:id="5"/>
      <w:r>
        <w:t xml:space="preserve"> </w:t>
      </w:r>
    </w:p>
    <w:p w14:paraId="44F7D408" w14:textId="77777777" w:rsidR="00E026A0" w:rsidRDefault="00E026A0" w:rsidP="00E026A0">
      <w:pPr>
        <w:rPr>
          <w:rFonts w:eastAsia="Arial"/>
        </w:rPr>
      </w:pPr>
    </w:p>
    <w:p w14:paraId="4F30C08A" w14:textId="7B2B0D67" w:rsidR="00E026A0" w:rsidRDefault="00E026A0" w:rsidP="00E026A0">
      <w:pPr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7028C326" wp14:editId="2CD17966">
            <wp:extent cx="6191250" cy="3533775"/>
            <wp:effectExtent l="0" t="0" r="0" b="9525"/>
            <wp:docPr id="17165968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77821" w14:textId="77777777" w:rsidR="00E026A0" w:rsidRDefault="00E026A0" w:rsidP="00E026A0">
      <w:pPr>
        <w:rPr>
          <w:rFonts w:eastAsia="Arial"/>
        </w:rPr>
      </w:pPr>
    </w:p>
    <w:p w14:paraId="28D6FFC7" w14:textId="77777777" w:rsidR="00E026A0" w:rsidRDefault="00E026A0" w:rsidP="00E026A0">
      <w:pPr>
        <w:rPr>
          <w:rFonts w:eastAsia="Arial"/>
        </w:rPr>
      </w:pPr>
    </w:p>
    <w:p w14:paraId="5A5406B9" w14:textId="70821467" w:rsidR="00E026A0" w:rsidRDefault="00E026A0" w:rsidP="00E026A0">
      <w:pPr>
        <w:rPr>
          <w:rFonts w:eastAsia="Arial"/>
        </w:rPr>
      </w:pPr>
      <w:r w:rsidRPr="00E026A0">
        <w:rPr>
          <w:rFonts w:eastAsia="Arial"/>
        </w:rPr>
        <w:drawing>
          <wp:inline distT="0" distB="0" distL="0" distR="0" wp14:anchorId="4955A9BB" wp14:editId="3E53EFD2">
            <wp:extent cx="6197600" cy="426720"/>
            <wp:effectExtent l="0" t="0" r="0" b="0"/>
            <wp:docPr id="2138560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6067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DB75" w14:textId="77777777" w:rsidR="00E026A0" w:rsidRDefault="00E026A0" w:rsidP="00E026A0">
      <w:pPr>
        <w:rPr>
          <w:rFonts w:eastAsia="Arial"/>
        </w:rPr>
      </w:pPr>
    </w:p>
    <w:p w14:paraId="65A8C06A" w14:textId="77777777" w:rsidR="00E026A0" w:rsidRDefault="00E026A0" w:rsidP="00E026A0">
      <w:pPr>
        <w:rPr>
          <w:rFonts w:eastAsia="Arial"/>
        </w:rPr>
      </w:pPr>
    </w:p>
    <w:p w14:paraId="6F22AE8B" w14:textId="63A175A1" w:rsidR="00D31116" w:rsidRPr="00D31116" w:rsidRDefault="00D31116" w:rsidP="00D31116">
      <w:pPr>
        <w:pStyle w:val="Heading2"/>
      </w:pPr>
      <w:bookmarkStart w:id="6" w:name="_Toc168482160"/>
      <w:r w:rsidRPr="00D31116">
        <w:rPr>
          <w:sz w:val="24"/>
          <w:szCs w:val="24"/>
        </w:rPr>
        <w:t>Click</w:t>
      </w:r>
      <w:r>
        <w:t xml:space="preserve"> </w:t>
      </w:r>
      <w:r>
        <w:t xml:space="preserve">following command </w:t>
      </w:r>
      <w:r>
        <w:t>in Cloud Shell</w:t>
      </w:r>
      <w:bookmarkEnd w:id="6"/>
      <w:r>
        <w:t xml:space="preserve"> </w:t>
      </w:r>
    </w:p>
    <w:p w14:paraId="60AE289F" w14:textId="77777777" w:rsidR="00E026A0" w:rsidRDefault="00E026A0" w:rsidP="00E026A0">
      <w:pPr>
        <w:rPr>
          <w:rFonts w:eastAsia="Arial"/>
        </w:rPr>
      </w:pPr>
    </w:p>
    <w:p w14:paraId="407DC32F" w14:textId="77777777" w:rsidR="00E026A0" w:rsidRDefault="00E026A0" w:rsidP="00E026A0">
      <w:pPr>
        <w:rPr>
          <w:rFonts w:eastAsia="Arial"/>
        </w:rPr>
      </w:pPr>
    </w:p>
    <w:p w14:paraId="7BB82900" w14:textId="6D1DD81C" w:rsidR="00E026A0" w:rsidRDefault="00E026A0" w:rsidP="00E026A0">
      <w:pPr>
        <w:rPr>
          <w:rFonts w:eastAsia="Arial"/>
          <w:b/>
          <w:bCs/>
          <w:color w:val="FF0000"/>
          <w:sz w:val="28"/>
          <w:szCs w:val="28"/>
        </w:rPr>
      </w:pPr>
      <w:proofErr w:type="spellStart"/>
      <w:r w:rsidRPr="00E026A0">
        <w:rPr>
          <w:rFonts w:eastAsia="Arial"/>
          <w:b/>
          <w:bCs/>
          <w:color w:val="FF0000"/>
          <w:sz w:val="28"/>
          <w:szCs w:val="28"/>
        </w:rPr>
        <w:t>kubectl</w:t>
      </w:r>
      <w:proofErr w:type="spellEnd"/>
      <w:r w:rsidRPr="00E026A0">
        <w:rPr>
          <w:rFonts w:eastAsia="Arial"/>
          <w:b/>
          <w:bCs/>
          <w:color w:val="FF0000"/>
          <w:sz w:val="28"/>
          <w:szCs w:val="28"/>
        </w:rPr>
        <w:t xml:space="preserve"> get nodes</w:t>
      </w:r>
      <w:r>
        <w:rPr>
          <w:rFonts w:eastAsia="Arial"/>
          <w:b/>
          <w:bCs/>
          <w:color w:val="FF0000"/>
          <w:sz w:val="28"/>
          <w:szCs w:val="28"/>
        </w:rPr>
        <w:br/>
      </w:r>
    </w:p>
    <w:p w14:paraId="5A11BD9B" w14:textId="0E941FC9" w:rsidR="00D31116" w:rsidRDefault="00D31116" w:rsidP="00E026A0">
      <w:pPr>
        <w:rPr>
          <w:rFonts w:eastAsia="Arial"/>
          <w:b/>
          <w:bCs/>
          <w:color w:val="FF0000"/>
          <w:sz w:val="28"/>
          <w:szCs w:val="28"/>
        </w:rPr>
      </w:pPr>
      <w:r w:rsidRPr="00D31116">
        <w:rPr>
          <w:rFonts w:eastAsia="Arial"/>
          <w:b/>
          <w:bCs/>
          <w:color w:val="FF0000"/>
          <w:sz w:val="28"/>
          <w:szCs w:val="28"/>
        </w:rPr>
        <w:drawing>
          <wp:inline distT="0" distB="0" distL="0" distR="0" wp14:anchorId="63941019" wp14:editId="7B0361CF">
            <wp:extent cx="6197600" cy="860425"/>
            <wp:effectExtent l="0" t="0" r="0" b="0"/>
            <wp:docPr id="85929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950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6806" w14:textId="77777777" w:rsidR="00E026A0" w:rsidRDefault="00E026A0" w:rsidP="00E026A0">
      <w:pPr>
        <w:rPr>
          <w:rFonts w:eastAsia="Arial"/>
          <w:b/>
          <w:bCs/>
          <w:color w:val="FF0000"/>
          <w:sz w:val="28"/>
          <w:szCs w:val="28"/>
        </w:rPr>
      </w:pPr>
    </w:p>
    <w:p w14:paraId="7DB2199A" w14:textId="5669520C" w:rsidR="00D31116" w:rsidRDefault="00D31116" w:rsidP="00D31116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7" w:name="_Toc168482161"/>
      <w:r>
        <w:rPr>
          <w:rFonts w:asciiTheme="minorHAnsi" w:eastAsia="Arial" w:hAnsiTheme="minorHAnsi" w:cstheme="minorHAnsi"/>
          <w:color w:val="E36C0A" w:themeColor="accent6" w:themeShade="BF"/>
        </w:rPr>
        <w:t>Deploy and expose an application</w:t>
      </w:r>
      <w:bookmarkEnd w:id="7"/>
    </w:p>
    <w:p w14:paraId="5CE2A3C8" w14:textId="77777777" w:rsidR="00D31116" w:rsidRDefault="00D31116" w:rsidP="00E026A0">
      <w:pPr>
        <w:rPr>
          <w:rFonts w:eastAsia="Arial"/>
          <w:b/>
          <w:bCs/>
          <w:color w:val="FF0000"/>
          <w:sz w:val="28"/>
          <w:szCs w:val="28"/>
        </w:rPr>
      </w:pPr>
    </w:p>
    <w:p w14:paraId="25EB8724" w14:textId="77777777" w:rsidR="00FA4739" w:rsidRDefault="00FA4739" w:rsidP="00FA4739">
      <w:pPr>
        <w:pStyle w:val="NormalWeb"/>
        <w:numPr>
          <w:ilvl w:val="0"/>
          <w:numId w:val="17"/>
        </w:numPr>
        <w:shd w:val="clear" w:color="auto" w:fill="FFFFFF"/>
        <w:spacing w:before="120" w:beforeAutospacing="0" w:after="180" w:afterAutospacing="0"/>
        <w:rPr>
          <w:rFonts w:ascii="Roboto" w:hAnsi="Roboto"/>
          <w:color w:val="202124"/>
          <w:sz w:val="20"/>
          <w:szCs w:val="20"/>
        </w:rPr>
      </w:pPr>
      <w:r>
        <w:rPr>
          <w:rFonts w:ascii="Roboto" w:hAnsi="Roboto"/>
          <w:color w:val="202124"/>
          <w:sz w:val="20"/>
          <w:szCs w:val="20"/>
        </w:rPr>
        <w:t>In the Google Cloud console, go to the GKE </w:t>
      </w:r>
      <w:r>
        <w:rPr>
          <w:rStyle w:val="Strong"/>
          <w:rFonts w:ascii="Roboto" w:eastAsiaTheme="majorEastAsia" w:hAnsi="Roboto"/>
          <w:color w:val="202124"/>
          <w:sz w:val="20"/>
          <w:szCs w:val="20"/>
        </w:rPr>
        <w:t>Workloads</w:t>
      </w:r>
      <w:r>
        <w:rPr>
          <w:rFonts w:ascii="Roboto" w:hAnsi="Roboto"/>
          <w:color w:val="202124"/>
          <w:sz w:val="20"/>
          <w:szCs w:val="20"/>
        </w:rPr>
        <w:t> page.</w:t>
      </w:r>
    </w:p>
    <w:p w14:paraId="06605C46" w14:textId="77777777" w:rsidR="00FA4739" w:rsidRDefault="00FA4739" w:rsidP="00FA4739">
      <w:pPr>
        <w:pStyle w:val="NormalWeb"/>
        <w:numPr>
          <w:ilvl w:val="0"/>
          <w:numId w:val="17"/>
        </w:numPr>
        <w:shd w:val="clear" w:color="auto" w:fill="FFFFFF"/>
        <w:spacing w:before="120" w:beforeAutospacing="0" w:after="180" w:afterAutospacing="0"/>
        <w:rPr>
          <w:rFonts w:ascii="Roboto" w:hAnsi="Roboto"/>
          <w:color w:val="202124"/>
          <w:sz w:val="20"/>
          <w:szCs w:val="20"/>
        </w:rPr>
      </w:pPr>
      <w:r>
        <w:rPr>
          <w:rFonts w:ascii="Roboto" w:hAnsi="Roboto"/>
          <w:color w:val="202124"/>
          <w:sz w:val="20"/>
          <w:szCs w:val="20"/>
        </w:rPr>
        <w:t>Click </w:t>
      </w:r>
      <w:r>
        <w:rPr>
          <w:rStyle w:val="Strong"/>
          <w:rFonts w:ascii="Roboto" w:eastAsiaTheme="majorEastAsia" w:hAnsi="Roboto"/>
          <w:b w:val="0"/>
          <w:bCs w:val="0"/>
          <w:color w:val="202124"/>
          <w:sz w:val="20"/>
          <w:szCs w:val="20"/>
        </w:rPr>
        <w:t>Deploy</w:t>
      </w:r>
      <w:r>
        <w:rPr>
          <w:rFonts w:ascii="Roboto" w:hAnsi="Roboto"/>
          <w:color w:val="202124"/>
          <w:sz w:val="20"/>
          <w:szCs w:val="20"/>
        </w:rPr>
        <w:t>.</w:t>
      </w:r>
    </w:p>
    <w:p w14:paraId="4A1D3223" w14:textId="0DEF454F" w:rsidR="00FA4739" w:rsidRDefault="00FA4739" w:rsidP="00FA4739">
      <w:pPr>
        <w:pStyle w:val="NormalWeb"/>
        <w:shd w:val="clear" w:color="auto" w:fill="FFFFFF"/>
        <w:spacing w:before="120" w:beforeAutospacing="0" w:after="180" w:afterAutospacing="0"/>
        <w:ind w:left="720"/>
        <w:rPr>
          <w:rFonts w:ascii="Roboto" w:hAnsi="Roboto"/>
          <w:color w:val="202124"/>
          <w:sz w:val="20"/>
          <w:szCs w:val="20"/>
        </w:rPr>
      </w:pPr>
      <w:r>
        <w:rPr>
          <w:rFonts w:ascii="Roboto" w:hAnsi="Roboto"/>
          <w:noProof/>
          <w:color w:val="202124"/>
          <w:sz w:val="20"/>
          <w:szCs w:val="20"/>
        </w:rPr>
        <w:drawing>
          <wp:inline distT="0" distB="0" distL="0" distR="0" wp14:anchorId="7A91BF83" wp14:editId="5182471F">
            <wp:extent cx="6191250" cy="1866900"/>
            <wp:effectExtent l="0" t="0" r="0" b="0"/>
            <wp:docPr id="5095142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0956A" w14:textId="77777777" w:rsidR="00FA4739" w:rsidRDefault="00FA4739" w:rsidP="00FA4739">
      <w:pPr>
        <w:pStyle w:val="NormalWeb"/>
        <w:numPr>
          <w:ilvl w:val="0"/>
          <w:numId w:val="17"/>
        </w:numPr>
        <w:shd w:val="clear" w:color="auto" w:fill="FFFFFF"/>
        <w:spacing w:before="120" w:beforeAutospacing="0" w:after="180" w:afterAutospacing="0"/>
        <w:rPr>
          <w:rFonts w:ascii="Roboto" w:hAnsi="Roboto"/>
          <w:color w:val="202124"/>
          <w:sz w:val="20"/>
          <w:szCs w:val="20"/>
        </w:rPr>
      </w:pPr>
      <w:r>
        <w:rPr>
          <w:rFonts w:ascii="Roboto" w:hAnsi="Roboto"/>
          <w:color w:val="202124"/>
          <w:sz w:val="20"/>
          <w:szCs w:val="20"/>
        </w:rPr>
        <w:t>Leave </w:t>
      </w:r>
      <w:r>
        <w:rPr>
          <w:rStyle w:val="Strong"/>
          <w:rFonts w:ascii="Roboto" w:eastAsiaTheme="majorEastAsia" w:hAnsi="Roboto"/>
          <w:color w:val="202124"/>
          <w:sz w:val="20"/>
          <w:szCs w:val="20"/>
        </w:rPr>
        <w:t>Existing container image</w:t>
      </w:r>
      <w:r>
        <w:rPr>
          <w:rFonts w:ascii="Roboto" w:hAnsi="Roboto"/>
          <w:color w:val="202124"/>
          <w:sz w:val="20"/>
          <w:szCs w:val="20"/>
        </w:rPr>
        <w:t> selected, and in </w:t>
      </w:r>
      <w:r>
        <w:rPr>
          <w:rStyle w:val="Strong"/>
          <w:rFonts w:ascii="Roboto" w:eastAsiaTheme="majorEastAsia" w:hAnsi="Roboto"/>
          <w:color w:val="202124"/>
          <w:sz w:val="20"/>
          <w:szCs w:val="20"/>
        </w:rPr>
        <w:t>Image path</w:t>
      </w:r>
      <w:r>
        <w:rPr>
          <w:rFonts w:ascii="Roboto" w:hAnsi="Roboto"/>
          <w:color w:val="202124"/>
          <w:sz w:val="20"/>
          <w:szCs w:val="20"/>
        </w:rPr>
        <w:t> enter the following path:</w:t>
      </w:r>
    </w:p>
    <w:p w14:paraId="2C30CEE3" w14:textId="77777777" w:rsidR="00FA4739" w:rsidRPr="00FA4739" w:rsidRDefault="00FA4739" w:rsidP="00FA4739">
      <w:pPr>
        <w:shd w:val="clear" w:color="auto" w:fill="F8F9FA"/>
        <w:spacing w:line="300" w:lineRule="atLeast"/>
        <w:ind w:left="720"/>
        <w:rPr>
          <w:rStyle w:val="ng-star-inserted"/>
          <w:rFonts w:ascii="Roboto Mono" w:hAnsi="Roboto Mono"/>
          <w:b/>
          <w:bCs/>
          <w:color w:val="202124"/>
          <w:sz w:val="17"/>
          <w:szCs w:val="17"/>
        </w:rPr>
      </w:pPr>
      <w:r w:rsidRPr="00FA4739">
        <w:rPr>
          <w:rStyle w:val="ng-star-inserted"/>
          <w:rFonts w:ascii="Roboto Mono" w:hAnsi="Roboto Mono"/>
          <w:b/>
          <w:bCs/>
          <w:color w:val="202124"/>
          <w:sz w:val="22"/>
          <w:szCs w:val="22"/>
        </w:rPr>
        <w:t>us-</w:t>
      </w:r>
      <w:proofErr w:type="spellStart"/>
      <w:r w:rsidRPr="00FA4739">
        <w:rPr>
          <w:rStyle w:val="ng-star-inserted"/>
          <w:rFonts w:ascii="Roboto Mono" w:hAnsi="Roboto Mono"/>
          <w:b/>
          <w:bCs/>
          <w:color w:val="202124"/>
          <w:sz w:val="22"/>
          <w:szCs w:val="22"/>
        </w:rPr>
        <w:t>docker.pkg.dev</w:t>
      </w:r>
      <w:proofErr w:type="spellEnd"/>
      <w:r w:rsidRPr="00FA4739">
        <w:rPr>
          <w:rStyle w:val="ng-star-inserted"/>
          <w:rFonts w:ascii="Roboto Mono" w:hAnsi="Roboto Mono"/>
          <w:b/>
          <w:bCs/>
          <w:color w:val="202124"/>
          <w:sz w:val="22"/>
          <w:szCs w:val="22"/>
        </w:rPr>
        <w:t>/google-samples/containers/</w:t>
      </w:r>
      <w:proofErr w:type="spellStart"/>
      <w:r w:rsidRPr="00FA4739">
        <w:rPr>
          <w:rStyle w:val="ng-star-inserted"/>
          <w:rFonts w:ascii="Roboto Mono" w:hAnsi="Roboto Mono"/>
          <w:b/>
          <w:bCs/>
          <w:color w:val="202124"/>
          <w:sz w:val="22"/>
          <w:szCs w:val="22"/>
        </w:rPr>
        <w:t>gke</w:t>
      </w:r>
      <w:proofErr w:type="spellEnd"/>
      <w:r w:rsidRPr="00FA4739">
        <w:rPr>
          <w:rStyle w:val="ng-star-inserted"/>
          <w:rFonts w:ascii="Roboto Mono" w:hAnsi="Roboto Mono"/>
          <w:b/>
          <w:bCs/>
          <w:color w:val="202124"/>
          <w:sz w:val="22"/>
          <w:szCs w:val="22"/>
        </w:rPr>
        <w:t>/hello-app:1.0</w:t>
      </w:r>
    </w:p>
    <w:p w14:paraId="677DA9F6" w14:textId="77777777" w:rsidR="00FA4739" w:rsidRDefault="00FA4739" w:rsidP="00FA4739">
      <w:pPr>
        <w:pStyle w:val="NormalWeb"/>
        <w:shd w:val="clear" w:color="auto" w:fill="FFFFFF"/>
        <w:spacing w:before="120" w:beforeAutospacing="0" w:after="180" w:afterAutospacing="0"/>
        <w:ind w:left="720"/>
        <w:rPr>
          <w:rFonts w:ascii="Roboto" w:hAnsi="Roboto"/>
          <w:color w:val="202124"/>
          <w:sz w:val="20"/>
          <w:szCs w:val="20"/>
        </w:rPr>
      </w:pPr>
      <w:r>
        <w:rPr>
          <w:rFonts w:ascii="Roboto" w:hAnsi="Roboto"/>
          <w:color w:val="202124"/>
          <w:sz w:val="20"/>
          <w:szCs w:val="20"/>
        </w:rPr>
        <w:t>This simple "hello world" app is packaged into a single container, but larger apps typically consist of several related containers that can be deployed together and run as a single workload.</w:t>
      </w:r>
    </w:p>
    <w:p w14:paraId="5AEE37DA" w14:textId="77777777" w:rsidR="00FA4739" w:rsidRDefault="00FA4739" w:rsidP="00FA4739">
      <w:pPr>
        <w:pStyle w:val="NormalWeb"/>
        <w:numPr>
          <w:ilvl w:val="0"/>
          <w:numId w:val="17"/>
        </w:numPr>
        <w:shd w:val="clear" w:color="auto" w:fill="FFFFFF"/>
        <w:spacing w:before="120" w:beforeAutospacing="0" w:after="180" w:afterAutospacing="0"/>
        <w:rPr>
          <w:rFonts w:ascii="Roboto" w:hAnsi="Roboto"/>
          <w:color w:val="202124"/>
          <w:sz w:val="20"/>
          <w:szCs w:val="20"/>
        </w:rPr>
      </w:pPr>
      <w:r>
        <w:rPr>
          <w:rFonts w:ascii="Roboto" w:hAnsi="Roboto"/>
          <w:color w:val="202124"/>
          <w:sz w:val="20"/>
          <w:szCs w:val="20"/>
        </w:rPr>
        <w:t>Click </w:t>
      </w:r>
      <w:r>
        <w:rPr>
          <w:rStyle w:val="Strong"/>
          <w:rFonts w:ascii="Roboto" w:eastAsiaTheme="majorEastAsia" w:hAnsi="Roboto"/>
          <w:color w:val="202124"/>
          <w:sz w:val="20"/>
          <w:szCs w:val="20"/>
        </w:rPr>
        <w:t>Continue</w:t>
      </w:r>
      <w:r>
        <w:rPr>
          <w:rFonts w:ascii="Roboto" w:hAnsi="Roboto"/>
          <w:color w:val="202124"/>
          <w:sz w:val="20"/>
          <w:szCs w:val="20"/>
        </w:rPr>
        <w:t> to move to the </w:t>
      </w:r>
      <w:r>
        <w:rPr>
          <w:rStyle w:val="Strong"/>
          <w:rFonts w:ascii="Roboto" w:eastAsiaTheme="majorEastAsia" w:hAnsi="Roboto"/>
          <w:color w:val="202124"/>
          <w:sz w:val="20"/>
          <w:szCs w:val="20"/>
        </w:rPr>
        <w:t>Configuration</w:t>
      </w:r>
      <w:r>
        <w:rPr>
          <w:rFonts w:ascii="Roboto" w:hAnsi="Roboto"/>
          <w:color w:val="202124"/>
          <w:sz w:val="20"/>
          <w:szCs w:val="20"/>
        </w:rPr>
        <w:t> section.</w:t>
      </w:r>
    </w:p>
    <w:p w14:paraId="38CD279B" w14:textId="31FD6B4C" w:rsidR="00FA4739" w:rsidRDefault="00FA4739" w:rsidP="00FA4739">
      <w:pPr>
        <w:pStyle w:val="NormalWeb"/>
        <w:shd w:val="clear" w:color="auto" w:fill="FFFFFF"/>
        <w:spacing w:before="120" w:beforeAutospacing="0" w:after="180" w:afterAutospacing="0"/>
        <w:ind w:left="720"/>
        <w:rPr>
          <w:rFonts w:ascii="Roboto" w:hAnsi="Roboto"/>
          <w:color w:val="202124"/>
          <w:sz w:val="20"/>
          <w:szCs w:val="20"/>
        </w:rPr>
      </w:pPr>
      <w:r>
        <w:rPr>
          <w:rFonts w:ascii="Roboto" w:hAnsi="Roboto"/>
          <w:noProof/>
          <w:color w:val="202124"/>
          <w:sz w:val="20"/>
          <w:szCs w:val="20"/>
        </w:rPr>
        <w:lastRenderedPageBreak/>
        <w:drawing>
          <wp:inline distT="0" distB="0" distL="0" distR="0" wp14:anchorId="213A1C4B" wp14:editId="282F19CC">
            <wp:extent cx="4124325" cy="5591175"/>
            <wp:effectExtent l="0" t="0" r="9525" b="9525"/>
            <wp:docPr id="13262016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19F33" w14:textId="77777777" w:rsidR="00FA4739" w:rsidRDefault="00FA4739" w:rsidP="00FA4739">
      <w:pPr>
        <w:pStyle w:val="NormalWeb"/>
        <w:numPr>
          <w:ilvl w:val="0"/>
          <w:numId w:val="17"/>
        </w:numPr>
        <w:shd w:val="clear" w:color="auto" w:fill="FFFFFF"/>
        <w:spacing w:before="120" w:beforeAutospacing="0" w:after="180" w:afterAutospacing="0"/>
        <w:rPr>
          <w:rFonts w:ascii="Roboto" w:hAnsi="Roboto"/>
          <w:color w:val="202124"/>
          <w:sz w:val="20"/>
          <w:szCs w:val="20"/>
        </w:rPr>
      </w:pPr>
      <w:r>
        <w:rPr>
          <w:rFonts w:ascii="Roboto" w:hAnsi="Roboto"/>
          <w:color w:val="202124"/>
          <w:sz w:val="20"/>
          <w:szCs w:val="20"/>
        </w:rPr>
        <w:t>In </w:t>
      </w:r>
      <w:r>
        <w:rPr>
          <w:rStyle w:val="Strong"/>
          <w:rFonts w:ascii="Roboto" w:eastAsiaTheme="majorEastAsia" w:hAnsi="Roboto"/>
          <w:color w:val="202124"/>
          <w:sz w:val="20"/>
          <w:szCs w:val="20"/>
        </w:rPr>
        <w:t>Deployment name</w:t>
      </w:r>
      <w:r>
        <w:rPr>
          <w:rFonts w:ascii="Roboto" w:hAnsi="Roboto"/>
          <w:color w:val="202124"/>
          <w:sz w:val="20"/>
          <w:szCs w:val="20"/>
        </w:rPr>
        <w:t>, enter the following name:</w:t>
      </w:r>
    </w:p>
    <w:p w14:paraId="0DA57525" w14:textId="77777777" w:rsidR="00FA4739" w:rsidRPr="00FA4739" w:rsidRDefault="00FA4739" w:rsidP="00FA4739">
      <w:pPr>
        <w:shd w:val="clear" w:color="auto" w:fill="F8F9FA"/>
        <w:spacing w:line="300" w:lineRule="atLeast"/>
        <w:ind w:left="720"/>
        <w:rPr>
          <w:rStyle w:val="ng-star-inserted"/>
          <w:rFonts w:ascii="Roboto Mono" w:hAnsi="Roboto Mono"/>
          <w:b/>
          <w:bCs/>
          <w:color w:val="202124"/>
          <w:sz w:val="22"/>
          <w:szCs w:val="22"/>
        </w:rPr>
      </w:pPr>
      <w:r w:rsidRPr="00FA4739">
        <w:rPr>
          <w:rStyle w:val="ng-star-inserted"/>
          <w:rFonts w:ascii="Roboto Mono" w:hAnsi="Roboto Mono"/>
          <w:b/>
          <w:bCs/>
          <w:color w:val="202124"/>
          <w:sz w:val="22"/>
          <w:szCs w:val="22"/>
        </w:rPr>
        <w:t>hello-world-app</w:t>
      </w:r>
    </w:p>
    <w:p w14:paraId="1F8BCB9C" w14:textId="77777777" w:rsidR="00FA4739" w:rsidRDefault="00FA4739" w:rsidP="00FA4739">
      <w:pPr>
        <w:pStyle w:val="NormalWeb"/>
        <w:numPr>
          <w:ilvl w:val="0"/>
          <w:numId w:val="17"/>
        </w:numPr>
        <w:shd w:val="clear" w:color="auto" w:fill="FFFFFF"/>
        <w:spacing w:before="120" w:beforeAutospacing="0" w:after="180" w:afterAutospacing="0"/>
        <w:rPr>
          <w:rFonts w:ascii="Roboto" w:hAnsi="Roboto"/>
          <w:color w:val="202124"/>
          <w:sz w:val="20"/>
          <w:szCs w:val="20"/>
        </w:rPr>
      </w:pPr>
      <w:r>
        <w:rPr>
          <w:rFonts w:ascii="Roboto" w:hAnsi="Roboto"/>
          <w:color w:val="202124"/>
          <w:sz w:val="20"/>
          <w:szCs w:val="20"/>
        </w:rPr>
        <w:t>In Kubernetes Cluster, select </w:t>
      </w:r>
      <w:r>
        <w:rPr>
          <w:rStyle w:val="Strong"/>
          <w:rFonts w:ascii="Roboto" w:eastAsiaTheme="majorEastAsia" w:hAnsi="Roboto"/>
          <w:color w:val="202124"/>
          <w:sz w:val="20"/>
          <w:szCs w:val="20"/>
        </w:rPr>
        <w:t>hello-world-cluster</w:t>
      </w:r>
      <w:r>
        <w:rPr>
          <w:rFonts w:ascii="Roboto" w:hAnsi="Roboto"/>
          <w:color w:val="202124"/>
          <w:sz w:val="20"/>
          <w:szCs w:val="20"/>
        </w:rPr>
        <w:t>.</w:t>
      </w:r>
    </w:p>
    <w:p w14:paraId="510ED7DE" w14:textId="77777777" w:rsidR="00FA4739" w:rsidRDefault="00FA4739" w:rsidP="00FA4739">
      <w:pPr>
        <w:pStyle w:val="NormalWeb"/>
        <w:numPr>
          <w:ilvl w:val="0"/>
          <w:numId w:val="17"/>
        </w:numPr>
        <w:shd w:val="clear" w:color="auto" w:fill="FFFFFF"/>
        <w:spacing w:before="120" w:beforeAutospacing="0" w:after="180" w:afterAutospacing="0"/>
        <w:rPr>
          <w:rFonts w:ascii="Roboto" w:hAnsi="Roboto"/>
          <w:color w:val="202124"/>
          <w:sz w:val="20"/>
          <w:szCs w:val="20"/>
        </w:rPr>
      </w:pPr>
      <w:r>
        <w:rPr>
          <w:rFonts w:ascii="Roboto" w:hAnsi="Roboto"/>
          <w:color w:val="202124"/>
          <w:sz w:val="20"/>
          <w:szCs w:val="20"/>
        </w:rPr>
        <w:t>Click </w:t>
      </w:r>
      <w:r>
        <w:rPr>
          <w:rStyle w:val="Strong"/>
          <w:rFonts w:ascii="Roboto" w:eastAsiaTheme="majorEastAsia" w:hAnsi="Roboto"/>
          <w:color w:val="202124"/>
          <w:sz w:val="20"/>
          <w:szCs w:val="20"/>
        </w:rPr>
        <w:t>Continue</w:t>
      </w:r>
      <w:r>
        <w:rPr>
          <w:rFonts w:ascii="Roboto" w:hAnsi="Roboto"/>
          <w:color w:val="202124"/>
          <w:sz w:val="20"/>
          <w:szCs w:val="20"/>
        </w:rPr>
        <w:t>.</w:t>
      </w:r>
    </w:p>
    <w:p w14:paraId="53793872" w14:textId="21F78255" w:rsidR="00FA4739" w:rsidRDefault="00FA4739" w:rsidP="00FA4739">
      <w:pPr>
        <w:pStyle w:val="NormalWeb"/>
        <w:shd w:val="clear" w:color="auto" w:fill="FFFFFF"/>
        <w:spacing w:before="120" w:beforeAutospacing="0" w:after="180" w:afterAutospacing="0"/>
        <w:ind w:left="720"/>
        <w:rPr>
          <w:rFonts w:ascii="Roboto" w:hAnsi="Roboto"/>
          <w:color w:val="202124"/>
          <w:sz w:val="20"/>
          <w:szCs w:val="20"/>
        </w:rPr>
      </w:pPr>
      <w:r>
        <w:rPr>
          <w:rFonts w:ascii="Roboto" w:hAnsi="Roboto"/>
          <w:noProof/>
          <w:color w:val="202124"/>
          <w:sz w:val="20"/>
          <w:szCs w:val="20"/>
        </w:rPr>
        <w:lastRenderedPageBreak/>
        <w:drawing>
          <wp:inline distT="0" distB="0" distL="0" distR="0" wp14:anchorId="11ECCC20" wp14:editId="13AE54CA">
            <wp:extent cx="4314825" cy="6572250"/>
            <wp:effectExtent l="0" t="0" r="9525" b="0"/>
            <wp:docPr id="87811046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C4254" w14:textId="77777777" w:rsidR="00FA4739" w:rsidRDefault="00FA4739" w:rsidP="00FA4739">
      <w:pPr>
        <w:pStyle w:val="NormalWeb"/>
        <w:numPr>
          <w:ilvl w:val="0"/>
          <w:numId w:val="17"/>
        </w:numPr>
        <w:shd w:val="clear" w:color="auto" w:fill="FFFFFF"/>
        <w:spacing w:before="120" w:beforeAutospacing="0" w:after="180" w:afterAutospacing="0"/>
        <w:rPr>
          <w:rFonts w:ascii="Roboto" w:hAnsi="Roboto"/>
          <w:color w:val="202124"/>
          <w:sz w:val="20"/>
          <w:szCs w:val="20"/>
        </w:rPr>
      </w:pPr>
      <w:r>
        <w:rPr>
          <w:rFonts w:ascii="Roboto" w:hAnsi="Roboto"/>
          <w:color w:val="202124"/>
          <w:sz w:val="20"/>
          <w:szCs w:val="20"/>
        </w:rPr>
        <w:t>In the </w:t>
      </w:r>
      <w:r>
        <w:rPr>
          <w:rStyle w:val="Strong"/>
          <w:rFonts w:ascii="Roboto" w:eastAsiaTheme="majorEastAsia" w:hAnsi="Roboto"/>
          <w:color w:val="202124"/>
          <w:sz w:val="20"/>
          <w:szCs w:val="20"/>
        </w:rPr>
        <w:t>Expose</w:t>
      </w:r>
      <w:r>
        <w:rPr>
          <w:rFonts w:ascii="Roboto" w:hAnsi="Roboto"/>
          <w:color w:val="202124"/>
          <w:sz w:val="20"/>
          <w:szCs w:val="20"/>
        </w:rPr>
        <w:t> section, create a load balancing Kubernetes Service to direct external requests to your app:</w:t>
      </w:r>
    </w:p>
    <w:p w14:paraId="570972D2" w14:textId="77777777" w:rsidR="00FA4739" w:rsidRDefault="00FA4739" w:rsidP="00FA4739">
      <w:pPr>
        <w:pStyle w:val="NormalWeb"/>
        <w:numPr>
          <w:ilvl w:val="1"/>
          <w:numId w:val="17"/>
        </w:numPr>
        <w:shd w:val="clear" w:color="auto" w:fill="FFFFFF"/>
        <w:spacing w:before="120" w:beforeAutospacing="0" w:after="180" w:afterAutospacing="0"/>
        <w:rPr>
          <w:rFonts w:ascii="Roboto" w:hAnsi="Roboto"/>
          <w:color w:val="202124"/>
          <w:sz w:val="20"/>
          <w:szCs w:val="20"/>
        </w:rPr>
      </w:pPr>
      <w:r>
        <w:rPr>
          <w:rFonts w:ascii="Roboto" w:hAnsi="Roboto"/>
          <w:color w:val="202124"/>
          <w:sz w:val="20"/>
          <w:szCs w:val="20"/>
        </w:rPr>
        <w:t>Select </w:t>
      </w:r>
      <w:r>
        <w:rPr>
          <w:rStyle w:val="Strong"/>
          <w:rFonts w:ascii="Roboto" w:eastAsiaTheme="majorEastAsia" w:hAnsi="Roboto"/>
          <w:color w:val="202124"/>
          <w:sz w:val="20"/>
          <w:szCs w:val="20"/>
        </w:rPr>
        <w:t>Expose deployment as a new service</w:t>
      </w:r>
      <w:r>
        <w:rPr>
          <w:rFonts w:ascii="Roboto" w:hAnsi="Roboto"/>
          <w:color w:val="202124"/>
          <w:sz w:val="20"/>
          <w:szCs w:val="20"/>
        </w:rPr>
        <w:t>.</w:t>
      </w:r>
    </w:p>
    <w:p w14:paraId="2086C81E" w14:textId="77777777" w:rsidR="00FA4739" w:rsidRDefault="00FA4739" w:rsidP="00FA4739">
      <w:pPr>
        <w:pStyle w:val="NormalWeb"/>
        <w:numPr>
          <w:ilvl w:val="1"/>
          <w:numId w:val="17"/>
        </w:numPr>
        <w:shd w:val="clear" w:color="auto" w:fill="FFFFFF"/>
        <w:spacing w:before="120" w:beforeAutospacing="0" w:after="180" w:afterAutospacing="0"/>
        <w:rPr>
          <w:rFonts w:ascii="Roboto" w:hAnsi="Roboto"/>
          <w:color w:val="202124"/>
          <w:sz w:val="20"/>
          <w:szCs w:val="20"/>
        </w:rPr>
      </w:pPr>
      <w:r>
        <w:rPr>
          <w:rFonts w:ascii="Roboto" w:hAnsi="Roboto"/>
          <w:color w:val="202124"/>
          <w:sz w:val="20"/>
          <w:szCs w:val="20"/>
        </w:rPr>
        <w:t>Leave </w:t>
      </w:r>
      <w:r>
        <w:rPr>
          <w:rStyle w:val="Strong"/>
          <w:rFonts w:ascii="Roboto" w:eastAsiaTheme="majorEastAsia" w:hAnsi="Roboto"/>
          <w:color w:val="202124"/>
          <w:sz w:val="20"/>
          <w:szCs w:val="20"/>
        </w:rPr>
        <w:t>Port 1</w:t>
      </w:r>
      <w:r>
        <w:rPr>
          <w:rFonts w:ascii="Roboto" w:hAnsi="Roboto"/>
          <w:color w:val="202124"/>
          <w:sz w:val="20"/>
          <w:szCs w:val="20"/>
        </w:rPr>
        <w:t> set to </w:t>
      </w:r>
      <w:r>
        <w:rPr>
          <w:rStyle w:val="Strong"/>
          <w:rFonts w:ascii="Roboto" w:eastAsiaTheme="majorEastAsia" w:hAnsi="Roboto"/>
          <w:color w:val="202124"/>
          <w:sz w:val="20"/>
          <w:szCs w:val="20"/>
        </w:rPr>
        <w:t>80</w:t>
      </w:r>
      <w:r>
        <w:rPr>
          <w:rFonts w:ascii="Roboto" w:hAnsi="Roboto"/>
          <w:color w:val="202124"/>
          <w:sz w:val="20"/>
          <w:szCs w:val="20"/>
        </w:rPr>
        <w:t>.</w:t>
      </w:r>
    </w:p>
    <w:p w14:paraId="6DB7FAF7" w14:textId="77777777" w:rsidR="00FA4739" w:rsidRDefault="00FA4739" w:rsidP="00FA4739">
      <w:pPr>
        <w:pStyle w:val="NormalWeb"/>
        <w:numPr>
          <w:ilvl w:val="1"/>
          <w:numId w:val="17"/>
        </w:numPr>
        <w:shd w:val="clear" w:color="auto" w:fill="FFFFFF"/>
        <w:spacing w:before="120" w:beforeAutospacing="0" w:after="180" w:afterAutospacing="0"/>
        <w:rPr>
          <w:rFonts w:ascii="Roboto" w:hAnsi="Roboto"/>
          <w:color w:val="202124"/>
          <w:sz w:val="20"/>
          <w:szCs w:val="20"/>
        </w:rPr>
      </w:pPr>
      <w:r>
        <w:rPr>
          <w:rFonts w:ascii="Roboto" w:hAnsi="Roboto"/>
          <w:color w:val="202124"/>
          <w:sz w:val="20"/>
          <w:szCs w:val="20"/>
        </w:rPr>
        <w:t>In </w:t>
      </w:r>
      <w:r>
        <w:rPr>
          <w:rStyle w:val="Strong"/>
          <w:rFonts w:ascii="Roboto" w:eastAsiaTheme="majorEastAsia" w:hAnsi="Roboto"/>
          <w:color w:val="202124"/>
          <w:sz w:val="20"/>
          <w:szCs w:val="20"/>
        </w:rPr>
        <w:t>Target port 1</w:t>
      </w:r>
      <w:r>
        <w:rPr>
          <w:rFonts w:ascii="Roboto" w:hAnsi="Roboto"/>
          <w:color w:val="202124"/>
          <w:sz w:val="20"/>
          <w:szCs w:val="20"/>
        </w:rPr>
        <w:t>, enter </w:t>
      </w:r>
      <w:r>
        <w:rPr>
          <w:rStyle w:val="Strong"/>
          <w:rFonts w:ascii="Roboto" w:eastAsiaTheme="majorEastAsia" w:hAnsi="Roboto"/>
          <w:color w:val="202124"/>
          <w:sz w:val="20"/>
          <w:szCs w:val="20"/>
        </w:rPr>
        <w:t>8080</w:t>
      </w:r>
      <w:r>
        <w:rPr>
          <w:rFonts w:ascii="Roboto" w:hAnsi="Roboto"/>
          <w:color w:val="202124"/>
          <w:sz w:val="20"/>
          <w:szCs w:val="20"/>
        </w:rPr>
        <w:t>.</w:t>
      </w:r>
    </w:p>
    <w:p w14:paraId="4623CE4A" w14:textId="77777777" w:rsidR="00FA4739" w:rsidRDefault="00FA4739" w:rsidP="00FA4739">
      <w:pPr>
        <w:pStyle w:val="NormalWeb"/>
        <w:numPr>
          <w:ilvl w:val="1"/>
          <w:numId w:val="17"/>
        </w:numPr>
        <w:shd w:val="clear" w:color="auto" w:fill="FFFFFF"/>
        <w:spacing w:before="120" w:beforeAutospacing="0" w:after="180" w:afterAutospacing="0"/>
        <w:rPr>
          <w:rFonts w:ascii="Roboto" w:hAnsi="Roboto"/>
          <w:color w:val="202124"/>
          <w:sz w:val="20"/>
          <w:szCs w:val="20"/>
        </w:rPr>
      </w:pPr>
      <w:r>
        <w:rPr>
          <w:rFonts w:ascii="Roboto" w:hAnsi="Roboto"/>
          <w:color w:val="202124"/>
          <w:sz w:val="20"/>
          <w:szCs w:val="20"/>
        </w:rPr>
        <w:t>Click </w:t>
      </w:r>
      <w:r>
        <w:rPr>
          <w:rStyle w:val="Strong"/>
          <w:rFonts w:ascii="Roboto" w:eastAsiaTheme="majorEastAsia" w:hAnsi="Roboto"/>
          <w:color w:val="202124"/>
          <w:sz w:val="20"/>
          <w:szCs w:val="20"/>
        </w:rPr>
        <w:t>Deploy</w:t>
      </w:r>
      <w:r>
        <w:rPr>
          <w:rFonts w:ascii="Roboto" w:hAnsi="Roboto"/>
          <w:color w:val="202124"/>
          <w:sz w:val="20"/>
          <w:szCs w:val="20"/>
        </w:rPr>
        <w:t>.</w:t>
      </w:r>
    </w:p>
    <w:p w14:paraId="66ADD0C3" w14:textId="77777777" w:rsidR="00FA4739" w:rsidRDefault="00FA4739" w:rsidP="00FA4739">
      <w:pPr>
        <w:pStyle w:val="NormalWeb"/>
        <w:shd w:val="clear" w:color="auto" w:fill="FFFFFF"/>
        <w:spacing w:before="120" w:beforeAutospacing="0" w:after="180" w:afterAutospacing="0"/>
        <w:ind w:left="720"/>
        <w:rPr>
          <w:rFonts w:ascii="Roboto" w:hAnsi="Roboto"/>
          <w:color w:val="202124"/>
          <w:sz w:val="20"/>
          <w:szCs w:val="20"/>
        </w:rPr>
      </w:pPr>
      <w:r>
        <w:rPr>
          <w:rFonts w:ascii="Roboto" w:hAnsi="Roboto"/>
          <w:color w:val="202124"/>
          <w:sz w:val="20"/>
          <w:szCs w:val="20"/>
        </w:rPr>
        <w:t>GKE automatically assigns an available external IP address to the Service.</w:t>
      </w:r>
    </w:p>
    <w:p w14:paraId="352EA78D" w14:textId="77777777" w:rsidR="00FA4739" w:rsidRDefault="00FA4739" w:rsidP="00FA4739">
      <w:pPr>
        <w:pStyle w:val="NormalWeb"/>
        <w:shd w:val="clear" w:color="auto" w:fill="FFFFFF"/>
        <w:spacing w:before="120" w:beforeAutospacing="0" w:after="180" w:afterAutospacing="0"/>
        <w:ind w:left="720"/>
        <w:rPr>
          <w:rFonts w:ascii="Roboto" w:hAnsi="Roboto"/>
          <w:color w:val="202124"/>
          <w:sz w:val="20"/>
          <w:szCs w:val="20"/>
        </w:rPr>
      </w:pPr>
      <w:r>
        <w:rPr>
          <w:rFonts w:ascii="Roboto" w:hAnsi="Roboto"/>
          <w:color w:val="202124"/>
          <w:sz w:val="20"/>
          <w:szCs w:val="20"/>
        </w:rPr>
        <w:t>This Service is considered to be part of the hello-world-app workload.</w:t>
      </w:r>
    </w:p>
    <w:p w14:paraId="1E8C33A1" w14:textId="0E3A08F7" w:rsidR="00FA4739" w:rsidRDefault="00FA4739" w:rsidP="00FA4739">
      <w:pPr>
        <w:pStyle w:val="NormalWeb"/>
        <w:shd w:val="clear" w:color="auto" w:fill="FFFFFF"/>
        <w:spacing w:before="120" w:beforeAutospacing="0" w:after="180" w:afterAutospacing="0"/>
        <w:ind w:left="720"/>
        <w:rPr>
          <w:rFonts w:ascii="Roboto" w:hAnsi="Roboto"/>
          <w:color w:val="202124"/>
          <w:sz w:val="20"/>
          <w:szCs w:val="20"/>
        </w:rPr>
      </w:pPr>
      <w:r>
        <w:rPr>
          <w:rFonts w:ascii="Roboto" w:hAnsi="Roboto"/>
          <w:noProof/>
          <w:color w:val="202124"/>
          <w:sz w:val="20"/>
          <w:szCs w:val="20"/>
        </w:rPr>
        <w:lastRenderedPageBreak/>
        <w:drawing>
          <wp:inline distT="0" distB="0" distL="0" distR="0" wp14:anchorId="11E3FD96" wp14:editId="70A1E779">
            <wp:extent cx="4133850" cy="5238750"/>
            <wp:effectExtent l="0" t="0" r="0" b="0"/>
            <wp:docPr id="87732598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FA062" w14:textId="77777777" w:rsidR="00FA4739" w:rsidRDefault="00FA4739" w:rsidP="00FA4739">
      <w:pPr>
        <w:pStyle w:val="NormalWeb"/>
        <w:numPr>
          <w:ilvl w:val="0"/>
          <w:numId w:val="17"/>
        </w:numPr>
        <w:shd w:val="clear" w:color="auto" w:fill="FFFFFF"/>
        <w:spacing w:before="120" w:beforeAutospacing="0" w:after="180" w:afterAutospacing="0"/>
        <w:rPr>
          <w:rFonts w:ascii="Roboto" w:hAnsi="Roboto"/>
          <w:color w:val="202124"/>
          <w:sz w:val="20"/>
          <w:szCs w:val="20"/>
        </w:rPr>
      </w:pPr>
      <w:r>
        <w:rPr>
          <w:rFonts w:ascii="Roboto" w:hAnsi="Roboto"/>
          <w:color w:val="202124"/>
          <w:sz w:val="20"/>
          <w:szCs w:val="20"/>
        </w:rPr>
        <w:t>Wait until the deployment completes and you see the </w:t>
      </w:r>
      <w:r>
        <w:rPr>
          <w:rStyle w:val="Strong"/>
          <w:rFonts w:ascii="Roboto" w:eastAsiaTheme="majorEastAsia" w:hAnsi="Roboto"/>
          <w:color w:val="202124"/>
          <w:sz w:val="20"/>
          <w:szCs w:val="20"/>
        </w:rPr>
        <w:t>Deployment details</w:t>
      </w:r>
      <w:r>
        <w:rPr>
          <w:rFonts w:ascii="Roboto" w:hAnsi="Roboto"/>
          <w:color w:val="202124"/>
          <w:sz w:val="20"/>
          <w:szCs w:val="20"/>
        </w:rPr>
        <w:t> page.</w:t>
      </w:r>
    </w:p>
    <w:p w14:paraId="5C52DD0F" w14:textId="7CE8EFC8" w:rsidR="00FA4739" w:rsidRDefault="00FA4739" w:rsidP="00FA4739">
      <w:pPr>
        <w:pStyle w:val="NormalWeb"/>
        <w:shd w:val="clear" w:color="auto" w:fill="FFFFFF"/>
        <w:spacing w:before="120" w:beforeAutospacing="0" w:after="180" w:afterAutospacing="0"/>
        <w:rPr>
          <w:rFonts w:ascii="Roboto" w:hAnsi="Roboto"/>
          <w:color w:val="202124"/>
          <w:sz w:val="20"/>
          <w:szCs w:val="20"/>
        </w:rPr>
      </w:pPr>
      <w:r w:rsidRPr="00FA4739">
        <w:rPr>
          <w:rFonts w:ascii="Roboto" w:hAnsi="Roboto"/>
          <w:color w:val="202124"/>
          <w:sz w:val="20"/>
          <w:szCs w:val="20"/>
        </w:rPr>
        <w:drawing>
          <wp:inline distT="0" distB="0" distL="0" distR="0" wp14:anchorId="0F43C485" wp14:editId="35D6D558">
            <wp:extent cx="4953691" cy="3057952"/>
            <wp:effectExtent l="0" t="0" r="0" b="9525"/>
            <wp:docPr id="196866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60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3BD2" w14:textId="49909379" w:rsidR="00D31116" w:rsidRDefault="00D31116" w:rsidP="00E026A0">
      <w:pPr>
        <w:rPr>
          <w:rFonts w:eastAsia="Arial"/>
          <w:b/>
          <w:bCs/>
          <w:color w:val="FF0000"/>
          <w:sz w:val="28"/>
          <w:szCs w:val="28"/>
        </w:rPr>
      </w:pPr>
    </w:p>
    <w:p w14:paraId="03D87A38" w14:textId="77777777" w:rsidR="00FA4739" w:rsidRDefault="00FA4739" w:rsidP="00E026A0">
      <w:pPr>
        <w:rPr>
          <w:rFonts w:eastAsia="Arial"/>
          <w:b/>
          <w:bCs/>
          <w:color w:val="FF0000"/>
          <w:sz w:val="28"/>
          <w:szCs w:val="28"/>
        </w:rPr>
      </w:pPr>
    </w:p>
    <w:p w14:paraId="6F7D5824" w14:textId="531190D1" w:rsidR="00FA4739" w:rsidRPr="00FA4739" w:rsidRDefault="00FA4739" w:rsidP="00FA4739">
      <w:pPr>
        <w:pStyle w:val="NormalWeb"/>
        <w:numPr>
          <w:ilvl w:val="0"/>
          <w:numId w:val="17"/>
        </w:numPr>
        <w:shd w:val="clear" w:color="auto" w:fill="FFFFFF"/>
        <w:spacing w:before="120" w:beforeAutospacing="0" w:after="180" w:afterAutospacing="0"/>
        <w:rPr>
          <w:rFonts w:ascii="Roboto" w:hAnsi="Roboto"/>
          <w:color w:val="202124"/>
          <w:sz w:val="20"/>
          <w:szCs w:val="20"/>
        </w:rPr>
      </w:pPr>
      <w:r w:rsidRPr="00FA4739">
        <w:rPr>
          <w:rFonts w:ascii="Roboto" w:hAnsi="Roboto"/>
          <w:color w:val="202124"/>
          <w:sz w:val="20"/>
          <w:szCs w:val="20"/>
        </w:rPr>
        <w:t>In the </w:t>
      </w:r>
      <w:r w:rsidRPr="00FA4739">
        <w:rPr>
          <w:rFonts w:ascii="Roboto" w:hAnsi="Roboto"/>
          <w:b/>
          <w:bCs/>
          <w:color w:val="202124"/>
          <w:sz w:val="20"/>
          <w:szCs w:val="20"/>
        </w:rPr>
        <w:t>Endpoints</w:t>
      </w:r>
      <w:r w:rsidRPr="00FA4739">
        <w:rPr>
          <w:rFonts w:ascii="Roboto" w:hAnsi="Roboto"/>
          <w:color w:val="202124"/>
          <w:sz w:val="20"/>
          <w:szCs w:val="20"/>
        </w:rPr>
        <w:t xml:space="preserve"> column, click the </w:t>
      </w:r>
      <w:r w:rsidRPr="00FA4739">
        <w:rPr>
          <w:rFonts w:ascii="Roboto" w:hAnsi="Roboto"/>
          <w:b/>
          <w:bCs/>
          <w:color w:val="202124"/>
          <w:sz w:val="20"/>
          <w:szCs w:val="20"/>
        </w:rPr>
        <w:t>IP address</w:t>
      </w:r>
      <w:r w:rsidRPr="00FA4739">
        <w:rPr>
          <w:rFonts w:ascii="Roboto" w:hAnsi="Roboto"/>
          <w:color w:val="202124"/>
          <w:sz w:val="20"/>
          <w:szCs w:val="20"/>
        </w:rPr>
        <w:t>, which is publicly available.</w:t>
      </w:r>
    </w:p>
    <w:p w14:paraId="64F01E74" w14:textId="6204FBA8" w:rsidR="00FA4739" w:rsidRDefault="00FA4739" w:rsidP="00E026A0">
      <w:pPr>
        <w:rPr>
          <w:rFonts w:eastAsia="Arial"/>
          <w:b/>
          <w:bCs/>
          <w:color w:val="FF0000"/>
          <w:sz w:val="28"/>
          <w:szCs w:val="28"/>
        </w:rPr>
      </w:pPr>
      <w:r>
        <w:rPr>
          <w:rFonts w:eastAsia="Arial"/>
          <w:b/>
          <w:bCs/>
          <w:noProof/>
          <w:color w:val="FF0000"/>
          <w:sz w:val="28"/>
          <w:szCs w:val="28"/>
        </w:rPr>
        <w:lastRenderedPageBreak/>
        <w:drawing>
          <wp:inline distT="0" distB="0" distL="0" distR="0" wp14:anchorId="6580C043" wp14:editId="274A21F2">
            <wp:extent cx="6191250" cy="5219700"/>
            <wp:effectExtent l="0" t="0" r="0" b="0"/>
            <wp:docPr id="27399957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D0800" w14:textId="77777777" w:rsidR="00FA4739" w:rsidRDefault="00FA4739" w:rsidP="00E026A0">
      <w:pPr>
        <w:rPr>
          <w:rFonts w:eastAsia="Arial"/>
          <w:b/>
          <w:bCs/>
          <w:color w:val="FF0000"/>
          <w:sz w:val="28"/>
          <w:szCs w:val="28"/>
        </w:rPr>
      </w:pPr>
    </w:p>
    <w:p w14:paraId="4C11C884" w14:textId="77777777" w:rsidR="00FA4739" w:rsidRDefault="00FA4739" w:rsidP="00E026A0">
      <w:pPr>
        <w:rPr>
          <w:rFonts w:eastAsia="Arial"/>
          <w:b/>
          <w:bCs/>
          <w:color w:val="FF0000"/>
          <w:sz w:val="28"/>
          <w:szCs w:val="28"/>
        </w:rPr>
      </w:pPr>
    </w:p>
    <w:p w14:paraId="630CEC91" w14:textId="77777777" w:rsidR="00FA4739" w:rsidRDefault="00FA4739" w:rsidP="00FA4739">
      <w:pPr>
        <w:rPr>
          <w:rFonts w:eastAsia="Arial"/>
          <w:b/>
          <w:bCs/>
          <w:color w:val="FF0000"/>
          <w:sz w:val="28"/>
          <w:szCs w:val="28"/>
        </w:rPr>
      </w:pPr>
      <w:r>
        <w:rPr>
          <w:rFonts w:ascii="Roboto" w:hAnsi="Roboto"/>
          <w:color w:val="202124"/>
          <w:shd w:val="clear" w:color="auto" w:fill="FFFFFF"/>
        </w:rPr>
        <w:t>GKE opens a new browser tab and sends a request to your app. Dismiss any secure-site warnings, and you should see </w:t>
      </w:r>
      <w:r>
        <w:rPr>
          <w:rStyle w:val="Strong"/>
          <w:rFonts w:ascii="Roboto" w:eastAsiaTheme="majorEastAsia" w:hAnsi="Roboto"/>
          <w:color w:val="202124"/>
          <w:shd w:val="clear" w:color="auto" w:fill="FFFFFF"/>
        </w:rPr>
        <w:t>Hello, world!</w:t>
      </w:r>
      <w:r>
        <w:rPr>
          <w:rFonts w:ascii="Roboto" w:hAnsi="Roboto"/>
          <w:color w:val="202124"/>
          <w:shd w:val="clear" w:color="auto" w:fill="FFFFFF"/>
        </w:rPr>
        <w:t> in the new browser tab.</w:t>
      </w:r>
    </w:p>
    <w:p w14:paraId="5FAF4C3F" w14:textId="77777777" w:rsidR="00FA4739" w:rsidRDefault="00FA4739" w:rsidP="00E026A0">
      <w:pPr>
        <w:rPr>
          <w:rFonts w:eastAsia="Arial"/>
          <w:b/>
          <w:bCs/>
          <w:color w:val="FF0000"/>
          <w:sz w:val="28"/>
          <w:szCs w:val="28"/>
        </w:rPr>
      </w:pPr>
    </w:p>
    <w:p w14:paraId="01874A64" w14:textId="77777777" w:rsidR="00FA4739" w:rsidRDefault="00FA4739" w:rsidP="00E026A0">
      <w:pPr>
        <w:rPr>
          <w:rFonts w:eastAsia="Arial"/>
          <w:b/>
          <w:bCs/>
          <w:color w:val="FF0000"/>
          <w:sz w:val="28"/>
          <w:szCs w:val="28"/>
        </w:rPr>
      </w:pPr>
    </w:p>
    <w:p w14:paraId="57F33854" w14:textId="518593C8" w:rsidR="00FA4739" w:rsidRDefault="00FA4739" w:rsidP="00E026A0">
      <w:pPr>
        <w:rPr>
          <w:rFonts w:eastAsia="Arial"/>
          <w:b/>
          <w:bCs/>
          <w:color w:val="FF0000"/>
          <w:sz w:val="28"/>
          <w:szCs w:val="28"/>
        </w:rPr>
      </w:pPr>
      <w:r w:rsidRPr="00FA4739">
        <w:rPr>
          <w:rFonts w:eastAsia="Arial"/>
          <w:b/>
          <w:bCs/>
          <w:color w:val="FF0000"/>
          <w:sz w:val="28"/>
          <w:szCs w:val="28"/>
        </w:rPr>
        <w:drawing>
          <wp:inline distT="0" distB="0" distL="0" distR="0" wp14:anchorId="0C8349FC" wp14:editId="23B9F25C">
            <wp:extent cx="3848637" cy="1810003"/>
            <wp:effectExtent l="0" t="0" r="0" b="0"/>
            <wp:docPr id="1352172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7265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9C04" w14:textId="77777777" w:rsidR="00650F28" w:rsidRDefault="00650F28" w:rsidP="00E026A0">
      <w:pPr>
        <w:rPr>
          <w:rFonts w:eastAsia="Arial"/>
          <w:b/>
          <w:bCs/>
          <w:color w:val="FF0000"/>
          <w:sz w:val="28"/>
          <w:szCs w:val="28"/>
        </w:rPr>
      </w:pPr>
    </w:p>
    <w:p w14:paraId="21EF9F79" w14:textId="77777777" w:rsidR="00650F28" w:rsidRDefault="00650F28" w:rsidP="00E026A0">
      <w:pPr>
        <w:rPr>
          <w:rFonts w:eastAsia="Arial"/>
          <w:b/>
          <w:bCs/>
          <w:color w:val="FF0000"/>
          <w:sz w:val="28"/>
          <w:szCs w:val="28"/>
        </w:rPr>
      </w:pPr>
    </w:p>
    <w:p w14:paraId="3C2CF5AE" w14:textId="77777777" w:rsidR="00650F28" w:rsidRDefault="00650F28" w:rsidP="00E026A0">
      <w:pPr>
        <w:rPr>
          <w:rFonts w:eastAsia="Arial"/>
          <w:b/>
          <w:bCs/>
          <w:color w:val="FF0000"/>
          <w:sz w:val="28"/>
          <w:szCs w:val="28"/>
        </w:rPr>
      </w:pPr>
    </w:p>
    <w:p w14:paraId="62FECAC7" w14:textId="3AA6E0A2" w:rsidR="00650F28" w:rsidRDefault="00650F28" w:rsidP="00650F28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r>
        <w:rPr>
          <w:rFonts w:asciiTheme="minorHAnsi" w:eastAsia="Arial" w:hAnsiTheme="minorHAnsi" w:cstheme="minorHAnsi"/>
          <w:color w:val="E36C0A" w:themeColor="accent6" w:themeShade="BF"/>
        </w:rPr>
        <w:t>Delete the deployment</w:t>
      </w:r>
      <w:r>
        <w:rPr>
          <w:rFonts w:asciiTheme="minorHAnsi" w:eastAsia="Arial" w:hAnsiTheme="minorHAnsi" w:cstheme="minorHAnsi"/>
          <w:color w:val="E36C0A" w:themeColor="accent6" w:themeShade="BF"/>
        </w:rPr>
        <w:t xml:space="preserve"> </w:t>
      </w:r>
    </w:p>
    <w:p w14:paraId="79D08E64" w14:textId="77777777" w:rsidR="00650F28" w:rsidRDefault="00650F28" w:rsidP="00E026A0">
      <w:pPr>
        <w:rPr>
          <w:rFonts w:eastAsia="Arial"/>
          <w:b/>
          <w:bCs/>
          <w:color w:val="FF0000"/>
          <w:sz w:val="28"/>
          <w:szCs w:val="28"/>
        </w:rPr>
      </w:pPr>
    </w:p>
    <w:p w14:paraId="2A88A5BF" w14:textId="78C2A3F6" w:rsidR="00650F28" w:rsidRPr="00E026A0" w:rsidRDefault="00650F28" w:rsidP="00E026A0">
      <w:pPr>
        <w:rPr>
          <w:rFonts w:eastAsia="Arial"/>
          <w:b/>
          <w:bCs/>
          <w:color w:val="FF0000"/>
          <w:sz w:val="28"/>
          <w:szCs w:val="28"/>
        </w:rPr>
      </w:pPr>
      <w:r>
        <w:rPr>
          <w:rFonts w:eastAsia="Arial"/>
          <w:b/>
          <w:bCs/>
          <w:noProof/>
          <w:color w:val="FF0000"/>
          <w:sz w:val="28"/>
          <w:szCs w:val="28"/>
        </w:rPr>
        <w:lastRenderedPageBreak/>
        <w:drawing>
          <wp:inline distT="0" distB="0" distL="0" distR="0" wp14:anchorId="3AF13135" wp14:editId="4D5CB618">
            <wp:extent cx="6191250" cy="3590925"/>
            <wp:effectExtent l="0" t="0" r="0" b="9525"/>
            <wp:docPr id="141720555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0F28" w:rsidRPr="00E026A0" w:rsidSect="007038F3">
      <w:headerReference w:type="default" r:id="rId41"/>
      <w:pgSz w:w="11920" w:h="16840"/>
      <w:pgMar w:top="1280" w:right="860" w:bottom="280" w:left="1300" w:header="348" w:footer="10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4E02ED" w14:textId="77777777" w:rsidR="00EA0E7A" w:rsidRDefault="00EA0E7A">
      <w:r>
        <w:separator/>
      </w:r>
    </w:p>
  </w:endnote>
  <w:endnote w:type="continuationSeparator" w:id="0">
    <w:p w14:paraId="3F847AD3" w14:textId="77777777" w:rsidR="00EA0E7A" w:rsidRDefault="00EA0E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Material Icons">
    <w:altName w:val="Cambria"/>
    <w:panose1 w:val="00000000000000000000"/>
    <w:charset w:val="00"/>
    <w:family w:val="roman"/>
    <w:notTrueType/>
    <w:pitch w:val="default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064B0C" w14:textId="77777777" w:rsidR="00EA0E7A" w:rsidRDefault="00EA0E7A">
      <w:r>
        <w:separator/>
      </w:r>
    </w:p>
  </w:footnote>
  <w:footnote w:type="continuationSeparator" w:id="0">
    <w:p w14:paraId="338F9571" w14:textId="77777777" w:rsidR="00EA0E7A" w:rsidRDefault="00EA0E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C81937" w14:textId="5A4BB9C5" w:rsidR="006C4161" w:rsidRDefault="006C4161">
    <w:pPr>
      <w:spacing w:line="200" w:lineRule="exac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192EC6"/>
    <w:multiLevelType w:val="multilevel"/>
    <w:tmpl w:val="5D142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876C12"/>
    <w:multiLevelType w:val="multilevel"/>
    <w:tmpl w:val="28FA6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0053BA"/>
    <w:multiLevelType w:val="hybridMultilevel"/>
    <w:tmpl w:val="C2247F4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A89293E"/>
    <w:multiLevelType w:val="multilevel"/>
    <w:tmpl w:val="28FA6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8750F7F"/>
    <w:multiLevelType w:val="multilevel"/>
    <w:tmpl w:val="7F6A6BD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2BF5483"/>
    <w:multiLevelType w:val="multilevel"/>
    <w:tmpl w:val="6424171A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6" w15:restartNumberingAfterBreak="0">
    <w:nsid w:val="44721B96"/>
    <w:multiLevelType w:val="multilevel"/>
    <w:tmpl w:val="F4EA5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7BC0078"/>
    <w:multiLevelType w:val="multilevel"/>
    <w:tmpl w:val="74D0E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C7B18BF"/>
    <w:multiLevelType w:val="multilevel"/>
    <w:tmpl w:val="06E49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242538C"/>
    <w:multiLevelType w:val="multilevel"/>
    <w:tmpl w:val="5D142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6052CDF"/>
    <w:multiLevelType w:val="multilevel"/>
    <w:tmpl w:val="28FA6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7F7216"/>
    <w:multiLevelType w:val="multilevel"/>
    <w:tmpl w:val="06E49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EE63BB0"/>
    <w:multiLevelType w:val="multilevel"/>
    <w:tmpl w:val="28FA6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A4A3CC7"/>
    <w:multiLevelType w:val="multilevel"/>
    <w:tmpl w:val="06E49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D613DEB"/>
    <w:multiLevelType w:val="multilevel"/>
    <w:tmpl w:val="28FA6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2455226">
    <w:abstractNumId w:val="5"/>
  </w:num>
  <w:num w:numId="2" w16cid:durableId="2010474188">
    <w:abstractNumId w:val="10"/>
  </w:num>
  <w:num w:numId="3" w16cid:durableId="2139492396">
    <w:abstractNumId w:val="2"/>
  </w:num>
  <w:num w:numId="4" w16cid:durableId="1228492550">
    <w:abstractNumId w:val="1"/>
  </w:num>
  <w:num w:numId="5" w16cid:durableId="2093381736">
    <w:abstractNumId w:val="3"/>
  </w:num>
  <w:num w:numId="6" w16cid:durableId="455367039">
    <w:abstractNumId w:val="14"/>
  </w:num>
  <w:num w:numId="7" w16cid:durableId="542250553">
    <w:abstractNumId w:val="12"/>
  </w:num>
  <w:num w:numId="8" w16cid:durableId="600185574">
    <w:abstractNumId w:val="8"/>
  </w:num>
  <w:num w:numId="9" w16cid:durableId="437678280">
    <w:abstractNumId w:val="4"/>
  </w:num>
  <w:num w:numId="10" w16cid:durableId="1621834873">
    <w:abstractNumId w:val="9"/>
  </w:num>
  <w:num w:numId="11" w16cid:durableId="771971204">
    <w:abstractNumId w:val="0"/>
  </w:num>
  <w:num w:numId="12" w16cid:durableId="2068913245">
    <w:abstractNumId w:val="7"/>
  </w:num>
  <w:num w:numId="13" w16cid:durableId="250237565">
    <w:abstractNumId w:val="11"/>
  </w:num>
  <w:num w:numId="14" w16cid:durableId="1372606101">
    <w:abstractNumId w:val="13"/>
  </w:num>
  <w:num w:numId="15" w16cid:durableId="1280177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6989294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902371868">
    <w:abstractNumId w:val="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277"/>
    <w:rsid w:val="00001D48"/>
    <w:rsid w:val="00003FDA"/>
    <w:rsid w:val="00016907"/>
    <w:rsid w:val="00020DB9"/>
    <w:rsid w:val="0002278C"/>
    <w:rsid w:val="00022B08"/>
    <w:rsid w:val="00036107"/>
    <w:rsid w:val="00036E62"/>
    <w:rsid w:val="00053551"/>
    <w:rsid w:val="0005464F"/>
    <w:rsid w:val="000549A2"/>
    <w:rsid w:val="00057BAE"/>
    <w:rsid w:val="00057C46"/>
    <w:rsid w:val="00060C8F"/>
    <w:rsid w:val="00062857"/>
    <w:rsid w:val="00065991"/>
    <w:rsid w:val="000702F3"/>
    <w:rsid w:val="00080475"/>
    <w:rsid w:val="0008629B"/>
    <w:rsid w:val="000924D7"/>
    <w:rsid w:val="000A348F"/>
    <w:rsid w:val="000A6C87"/>
    <w:rsid w:val="000B1796"/>
    <w:rsid w:val="000B272A"/>
    <w:rsid w:val="000B2E99"/>
    <w:rsid w:val="000B40A3"/>
    <w:rsid w:val="000B4614"/>
    <w:rsid w:val="000B4CEE"/>
    <w:rsid w:val="000C44D2"/>
    <w:rsid w:val="000C52FF"/>
    <w:rsid w:val="000D2DEA"/>
    <w:rsid w:val="000E1A6D"/>
    <w:rsid w:val="000F627F"/>
    <w:rsid w:val="00101CDF"/>
    <w:rsid w:val="00103B8B"/>
    <w:rsid w:val="00105C0B"/>
    <w:rsid w:val="0010741E"/>
    <w:rsid w:val="001107C5"/>
    <w:rsid w:val="0011201E"/>
    <w:rsid w:val="001163AC"/>
    <w:rsid w:val="00123308"/>
    <w:rsid w:val="00130531"/>
    <w:rsid w:val="00131BBE"/>
    <w:rsid w:val="001428C7"/>
    <w:rsid w:val="001441AD"/>
    <w:rsid w:val="0015391D"/>
    <w:rsid w:val="001576DF"/>
    <w:rsid w:val="001612F3"/>
    <w:rsid w:val="0016134A"/>
    <w:rsid w:val="001637E0"/>
    <w:rsid w:val="00163932"/>
    <w:rsid w:val="0017468D"/>
    <w:rsid w:val="001766FE"/>
    <w:rsid w:val="00184524"/>
    <w:rsid w:val="00187536"/>
    <w:rsid w:val="0019183F"/>
    <w:rsid w:val="00193E21"/>
    <w:rsid w:val="001958C5"/>
    <w:rsid w:val="00196E70"/>
    <w:rsid w:val="001A22D7"/>
    <w:rsid w:val="001A75A7"/>
    <w:rsid w:val="001A7C53"/>
    <w:rsid w:val="001B35B3"/>
    <w:rsid w:val="001B6ED9"/>
    <w:rsid w:val="001C2703"/>
    <w:rsid w:val="001D2B36"/>
    <w:rsid w:val="001D3380"/>
    <w:rsid w:val="001D5706"/>
    <w:rsid w:val="001D668B"/>
    <w:rsid w:val="001D762C"/>
    <w:rsid w:val="001E0504"/>
    <w:rsid w:val="001E1F77"/>
    <w:rsid w:val="001F3EE1"/>
    <w:rsid w:val="001F6DC9"/>
    <w:rsid w:val="002070AF"/>
    <w:rsid w:val="00210446"/>
    <w:rsid w:val="0022580E"/>
    <w:rsid w:val="002320F4"/>
    <w:rsid w:val="00242D70"/>
    <w:rsid w:val="002441F3"/>
    <w:rsid w:val="00244FB9"/>
    <w:rsid w:val="0024694C"/>
    <w:rsid w:val="00253A8F"/>
    <w:rsid w:val="00263D76"/>
    <w:rsid w:val="0027191B"/>
    <w:rsid w:val="00273CF0"/>
    <w:rsid w:val="0027634D"/>
    <w:rsid w:val="00286999"/>
    <w:rsid w:val="0029299D"/>
    <w:rsid w:val="00293B27"/>
    <w:rsid w:val="002A5CE1"/>
    <w:rsid w:val="002B47F7"/>
    <w:rsid w:val="002B4A82"/>
    <w:rsid w:val="002B614A"/>
    <w:rsid w:val="002C1958"/>
    <w:rsid w:val="002C6058"/>
    <w:rsid w:val="002C7E2C"/>
    <w:rsid w:val="002D0AD1"/>
    <w:rsid w:val="002E4E9F"/>
    <w:rsid w:val="002E79A7"/>
    <w:rsid w:val="002F75D5"/>
    <w:rsid w:val="003035DB"/>
    <w:rsid w:val="0030692E"/>
    <w:rsid w:val="00314A0A"/>
    <w:rsid w:val="003164D5"/>
    <w:rsid w:val="003213C6"/>
    <w:rsid w:val="003365F4"/>
    <w:rsid w:val="0034501F"/>
    <w:rsid w:val="00346169"/>
    <w:rsid w:val="003474CD"/>
    <w:rsid w:val="003528F7"/>
    <w:rsid w:val="0036346F"/>
    <w:rsid w:val="00364499"/>
    <w:rsid w:val="00365D15"/>
    <w:rsid w:val="00370FDD"/>
    <w:rsid w:val="0037304E"/>
    <w:rsid w:val="00374AF7"/>
    <w:rsid w:val="00377F88"/>
    <w:rsid w:val="003816E2"/>
    <w:rsid w:val="0038236D"/>
    <w:rsid w:val="0039273E"/>
    <w:rsid w:val="003A51B5"/>
    <w:rsid w:val="003A7C7B"/>
    <w:rsid w:val="003B70D3"/>
    <w:rsid w:val="003C4129"/>
    <w:rsid w:val="003C5F7B"/>
    <w:rsid w:val="003D389C"/>
    <w:rsid w:val="003D5033"/>
    <w:rsid w:val="003F2E62"/>
    <w:rsid w:val="003F3F22"/>
    <w:rsid w:val="004056CD"/>
    <w:rsid w:val="00405CBC"/>
    <w:rsid w:val="00406E52"/>
    <w:rsid w:val="00407BF3"/>
    <w:rsid w:val="00410C05"/>
    <w:rsid w:val="004126B4"/>
    <w:rsid w:val="00422096"/>
    <w:rsid w:val="004248A5"/>
    <w:rsid w:val="00427709"/>
    <w:rsid w:val="004313F6"/>
    <w:rsid w:val="00440CA2"/>
    <w:rsid w:val="00440D8D"/>
    <w:rsid w:val="00451277"/>
    <w:rsid w:val="0045799B"/>
    <w:rsid w:val="00460671"/>
    <w:rsid w:val="004611B2"/>
    <w:rsid w:val="0046437A"/>
    <w:rsid w:val="0046774A"/>
    <w:rsid w:val="0047743F"/>
    <w:rsid w:val="00481DD0"/>
    <w:rsid w:val="004852BB"/>
    <w:rsid w:val="004A11B9"/>
    <w:rsid w:val="004A4231"/>
    <w:rsid w:val="004A7772"/>
    <w:rsid w:val="004B52EF"/>
    <w:rsid w:val="004B5A10"/>
    <w:rsid w:val="004C6414"/>
    <w:rsid w:val="004D32D8"/>
    <w:rsid w:val="004E25E1"/>
    <w:rsid w:val="004E6E59"/>
    <w:rsid w:val="004F1559"/>
    <w:rsid w:val="004F1FF8"/>
    <w:rsid w:val="004F565C"/>
    <w:rsid w:val="004F638A"/>
    <w:rsid w:val="004F7BEF"/>
    <w:rsid w:val="00504741"/>
    <w:rsid w:val="00504D2B"/>
    <w:rsid w:val="005076F1"/>
    <w:rsid w:val="00510A1C"/>
    <w:rsid w:val="00516B70"/>
    <w:rsid w:val="005275D0"/>
    <w:rsid w:val="00530423"/>
    <w:rsid w:val="00530B21"/>
    <w:rsid w:val="005363D0"/>
    <w:rsid w:val="00537CE3"/>
    <w:rsid w:val="00553B65"/>
    <w:rsid w:val="00565582"/>
    <w:rsid w:val="00573C4D"/>
    <w:rsid w:val="00580465"/>
    <w:rsid w:val="00584C9B"/>
    <w:rsid w:val="00592D52"/>
    <w:rsid w:val="005A07C0"/>
    <w:rsid w:val="005A45A8"/>
    <w:rsid w:val="005A6B11"/>
    <w:rsid w:val="005A7148"/>
    <w:rsid w:val="005A7AA6"/>
    <w:rsid w:val="005B0E2A"/>
    <w:rsid w:val="005B5949"/>
    <w:rsid w:val="005C3F9E"/>
    <w:rsid w:val="005C4BF8"/>
    <w:rsid w:val="005C528C"/>
    <w:rsid w:val="005D0EF8"/>
    <w:rsid w:val="005D5E57"/>
    <w:rsid w:val="005E0B11"/>
    <w:rsid w:val="005E16DE"/>
    <w:rsid w:val="005E2C52"/>
    <w:rsid w:val="005F0A80"/>
    <w:rsid w:val="005F29FE"/>
    <w:rsid w:val="005F4055"/>
    <w:rsid w:val="005F4322"/>
    <w:rsid w:val="006004B9"/>
    <w:rsid w:val="00603AC2"/>
    <w:rsid w:val="006050BA"/>
    <w:rsid w:val="006056FC"/>
    <w:rsid w:val="00605FBD"/>
    <w:rsid w:val="006109F5"/>
    <w:rsid w:val="00613FC5"/>
    <w:rsid w:val="0061433C"/>
    <w:rsid w:val="0061778F"/>
    <w:rsid w:val="00624DBC"/>
    <w:rsid w:val="006362C2"/>
    <w:rsid w:val="00636B94"/>
    <w:rsid w:val="0064035D"/>
    <w:rsid w:val="00641C19"/>
    <w:rsid w:val="00643C21"/>
    <w:rsid w:val="00644100"/>
    <w:rsid w:val="00646996"/>
    <w:rsid w:val="00650F28"/>
    <w:rsid w:val="00652582"/>
    <w:rsid w:val="00654439"/>
    <w:rsid w:val="00654E18"/>
    <w:rsid w:val="00661951"/>
    <w:rsid w:val="00663D85"/>
    <w:rsid w:val="00664CEF"/>
    <w:rsid w:val="00665759"/>
    <w:rsid w:val="00665A67"/>
    <w:rsid w:val="00674AA6"/>
    <w:rsid w:val="00674C38"/>
    <w:rsid w:val="006769FE"/>
    <w:rsid w:val="00680DB8"/>
    <w:rsid w:val="006820A6"/>
    <w:rsid w:val="00682D4E"/>
    <w:rsid w:val="00683D9C"/>
    <w:rsid w:val="00684F99"/>
    <w:rsid w:val="00685F1A"/>
    <w:rsid w:val="00691C1E"/>
    <w:rsid w:val="006954F9"/>
    <w:rsid w:val="006968D7"/>
    <w:rsid w:val="006A13C1"/>
    <w:rsid w:val="006A51D5"/>
    <w:rsid w:val="006A5363"/>
    <w:rsid w:val="006B3A49"/>
    <w:rsid w:val="006B4CA4"/>
    <w:rsid w:val="006C1A7E"/>
    <w:rsid w:val="006C2A28"/>
    <w:rsid w:val="006C4161"/>
    <w:rsid w:val="006D0B19"/>
    <w:rsid w:val="006D4395"/>
    <w:rsid w:val="006D5A9F"/>
    <w:rsid w:val="006E19EB"/>
    <w:rsid w:val="006E1D80"/>
    <w:rsid w:val="006E52AD"/>
    <w:rsid w:val="006E581A"/>
    <w:rsid w:val="006E795F"/>
    <w:rsid w:val="006F1118"/>
    <w:rsid w:val="006F1517"/>
    <w:rsid w:val="006F6FE2"/>
    <w:rsid w:val="00700220"/>
    <w:rsid w:val="007038F3"/>
    <w:rsid w:val="007146B0"/>
    <w:rsid w:val="00717C22"/>
    <w:rsid w:val="007215CD"/>
    <w:rsid w:val="0072511C"/>
    <w:rsid w:val="00730926"/>
    <w:rsid w:val="0073267C"/>
    <w:rsid w:val="00734FBF"/>
    <w:rsid w:val="00735385"/>
    <w:rsid w:val="00736AA9"/>
    <w:rsid w:val="00743177"/>
    <w:rsid w:val="00745A38"/>
    <w:rsid w:val="00746DC8"/>
    <w:rsid w:val="0074794D"/>
    <w:rsid w:val="00750CCD"/>
    <w:rsid w:val="00752214"/>
    <w:rsid w:val="00755178"/>
    <w:rsid w:val="00755B69"/>
    <w:rsid w:val="00774E0E"/>
    <w:rsid w:val="00776781"/>
    <w:rsid w:val="007767F3"/>
    <w:rsid w:val="0078007B"/>
    <w:rsid w:val="00780BCE"/>
    <w:rsid w:val="00784D31"/>
    <w:rsid w:val="00785043"/>
    <w:rsid w:val="00792261"/>
    <w:rsid w:val="00794F67"/>
    <w:rsid w:val="00796AB2"/>
    <w:rsid w:val="007A1808"/>
    <w:rsid w:val="007A1E61"/>
    <w:rsid w:val="007C1C5E"/>
    <w:rsid w:val="007C23D1"/>
    <w:rsid w:val="007C2F31"/>
    <w:rsid w:val="007D4AD5"/>
    <w:rsid w:val="007D5A28"/>
    <w:rsid w:val="007E5391"/>
    <w:rsid w:val="007E7926"/>
    <w:rsid w:val="007F0350"/>
    <w:rsid w:val="007F0793"/>
    <w:rsid w:val="008016DC"/>
    <w:rsid w:val="0081184D"/>
    <w:rsid w:val="00821267"/>
    <w:rsid w:val="00831C05"/>
    <w:rsid w:val="00834D29"/>
    <w:rsid w:val="00837FE5"/>
    <w:rsid w:val="00840A53"/>
    <w:rsid w:val="008516B8"/>
    <w:rsid w:val="00851F81"/>
    <w:rsid w:val="00866A9E"/>
    <w:rsid w:val="008679BE"/>
    <w:rsid w:val="00870284"/>
    <w:rsid w:val="00871AFD"/>
    <w:rsid w:val="00873BC2"/>
    <w:rsid w:val="00874FB4"/>
    <w:rsid w:val="00876AE6"/>
    <w:rsid w:val="00882B4D"/>
    <w:rsid w:val="00890C4E"/>
    <w:rsid w:val="00892E09"/>
    <w:rsid w:val="00897159"/>
    <w:rsid w:val="00897DFA"/>
    <w:rsid w:val="00897DFE"/>
    <w:rsid w:val="008A5DB6"/>
    <w:rsid w:val="008A7DE5"/>
    <w:rsid w:val="008B083F"/>
    <w:rsid w:val="008B3CED"/>
    <w:rsid w:val="008B47F7"/>
    <w:rsid w:val="008B6BCE"/>
    <w:rsid w:val="008C1827"/>
    <w:rsid w:val="008C604C"/>
    <w:rsid w:val="008D244E"/>
    <w:rsid w:val="008D2890"/>
    <w:rsid w:val="008D3AA3"/>
    <w:rsid w:val="008D4460"/>
    <w:rsid w:val="008E0DF6"/>
    <w:rsid w:val="008E7801"/>
    <w:rsid w:val="008F3DCC"/>
    <w:rsid w:val="008F402F"/>
    <w:rsid w:val="008F64CD"/>
    <w:rsid w:val="00901282"/>
    <w:rsid w:val="00901F03"/>
    <w:rsid w:val="00907C54"/>
    <w:rsid w:val="00915A67"/>
    <w:rsid w:val="00930F8A"/>
    <w:rsid w:val="0093486C"/>
    <w:rsid w:val="00934D97"/>
    <w:rsid w:val="009360BF"/>
    <w:rsid w:val="00937609"/>
    <w:rsid w:val="009378F1"/>
    <w:rsid w:val="00947043"/>
    <w:rsid w:val="00950A4A"/>
    <w:rsid w:val="009531E7"/>
    <w:rsid w:val="009539C0"/>
    <w:rsid w:val="00954B1D"/>
    <w:rsid w:val="00963BA3"/>
    <w:rsid w:val="00963BE8"/>
    <w:rsid w:val="00965E1D"/>
    <w:rsid w:val="0096671C"/>
    <w:rsid w:val="009701F3"/>
    <w:rsid w:val="0097347D"/>
    <w:rsid w:val="009742C7"/>
    <w:rsid w:val="00975027"/>
    <w:rsid w:val="00982C19"/>
    <w:rsid w:val="00984EAB"/>
    <w:rsid w:val="00987FB8"/>
    <w:rsid w:val="00997231"/>
    <w:rsid w:val="009A6C07"/>
    <w:rsid w:val="009A7A5E"/>
    <w:rsid w:val="009B103D"/>
    <w:rsid w:val="009B1957"/>
    <w:rsid w:val="009B4D85"/>
    <w:rsid w:val="009B7F38"/>
    <w:rsid w:val="009C538B"/>
    <w:rsid w:val="009C748C"/>
    <w:rsid w:val="009D3475"/>
    <w:rsid w:val="009D38BC"/>
    <w:rsid w:val="009D3F91"/>
    <w:rsid w:val="009D695B"/>
    <w:rsid w:val="009E038D"/>
    <w:rsid w:val="009E1C6B"/>
    <w:rsid w:val="009F365D"/>
    <w:rsid w:val="00A01E34"/>
    <w:rsid w:val="00A03180"/>
    <w:rsid w:val="00A06E30"/>
    <w:rsid w:val="00A10709"/>
    <w:rsid w:val="00A11A5E"/>
    <w:rsid w:val="00A2050A"/>
    <w:rsid w:val="00A21952"/>
    <w:rsid w:val="00A272A8"/>
    <w:rsid w:val="00A30E3C"/>
    <w:rsid w:val="00A361B3"/>
    <w:rsid w:val="00A4143F"/>
    <w:rsid w:val="00A6333D"/>
    <w:rsid w:val="00A65DF4"/>
    <w:rsid w:val="00A66630"/>
    <w:rsid w:val="00A8603C"/>
    <w:rsid w:val="00A93BF2"/>
    <w:rsid w:val="00A93D24"/>
    <w:rsid w:val="00AA4B71"/>
    <w:rsid w:val="00AA519D"/>
    <w:rsid w:val="00AB1778"/>
    <w:rsid w:val="00AB5BAB"/>
    <w:rsid w:val="00AC2E9E"/>
    <w:rsid w:val="00AC3036"/>
    <w:rsid w:val="00AC3B24"/>
    <w:rsid w:val="00AD0823"/>
    <w:rsid w:val="00AD24D3"/>
    <w:rsid w:val="00AD730C"/>
    <w:rsid w:val="00AE0EB9"/>
    <w:rsid w:val="00AE128D"/>
    <w:rsid w:val="00AE29C3"/>
    <w:rsid w:val="00AE58EA"/>
    <w:rsid w:val="00B04B97"/>
    <w:rsid w:val="00B15070"/>
    <w:rsid w:val="00B15B40"/>
    <w:rsid w:val="00B231A8"/>
    <w:rsid w:val="00B24C9D"/>
    <w:rsid w:val="00B3107E"/>
    <w:rsid w:val="00B36478"/>
    <w:rsid w:val="00B51450"/>
    <w:rsid w:val="00B55E7F"/>
    <w:rsid w:val="00B57D05"/>
    <w:rsid w:val="00B619F9"/>
    <w:rsid w:val="00B6396B"/>
    <w:rsid w:val="00B70344"/>
    <w:rsid w:val="00B722DE"/>
    <w:rsid w:val="00B75B63"/>
    <w:rsid w:val="00B862EB"/>
    <w:rsid w:val="00B867A7"/>
    <w:rsid w:val="00B87741"/>
    <w:rsid w:val="00B94294"/>
    <w:rsid w:val="00BA5B45"/>
    <w:rsid w:val="00BC2954"/>
    <w:rsid w:val="00BC3F60"/>
    <w:rsid w:val="00BD0901"/>
    <w:rsid w:val="00BE0084"/>
    <w:rsid w:val="00BE09A4"/>
    <w:rsid w:val="00BE6C16"/>
    <w:rsid w:val="00BF1D05"/>
    <w:rsid w:val="00BF20F1"/>
    <w:rsid w:val="00BF3227"/>
    <w:rsid w:val="00BF44D7"/>
    <w:rsid w:val="00C041BE"/>
    <w:rsid w:val="00C0460A"/>
    <w:rsid w:val="00C1744D"/>
    <w:rsid w:val="00C17AAB"/>
    <w:rsid w:val="00C24F93"/>
    <w:rsid w:val="00C33F3D"/>
    <w:rsid w:val="00C341DF"/>
    <w:rsid w:val="00C36462"/>
    <w:rsid w:val="00C41908"/>
    <w:rsid w:val="00C54F9D"/>
    <w:rsid w:val="00C5736B"/>
    <w:rsid w:val="00C609DC"/>
    <w:rsid w:val="00C71D99"/>
    <w:rsid w:val="00C7337D"/>
    <w:rsid w:val="00C80A61"/>
    <w:rsid w:val="00C811FE"/>
    <w:rsid w:val="00C87997"/>
    <w:rsid w:val="00C87B78"/>
    <w:rsid w:val="00C909E4"/>
    <w:rsid w:val="00C913C8"/>
    <w:rsid w:val="00C9349A"/>
    <w:rsid w:val="00C97300"/>
    <w:rsid w:val="00C97FCA"/>
    <w:rsid w:val="00CA1877"/>
    <w:rsid w:val="00CA412F"/>
    <w:rsid w:val="00CA4B05"/>
    <w:rsid w:val="00CB14C6"/>
    <w:rsid w:val="00CB3ED7"/>
    <w:rsid w:val="00CB4B58"/>
    <w:rsid w:val="00CB768D"/>
    <w:rsid w:val="00CD43B5"/>
    <w:rsid w:val="00CD5B90"/>
    <w:rsid w:val="00CE10BE"/>
    <w:rsid w:val="00CE3FC0"/>
    <w:rsid w:val="00CE428D"/>
    <w:rsid w:val="00CF4901"/>
    <w:rsid w:val="00CF5518"/>
    <w:rsid w:val="00CF7411"/>
    <w:rsid w:val="00D10167"/>
    <w:rsid w:val="00D112C1"/>
    <w:rsid w:val="00D24BEA"/>
    <w:rsid w:val="00D31116"/>
    <w:rsid w:val="00D352A9"/>
    <w:rsid w:val="00D35752"/>
    <w:rsid w:val="00D45F2C"/>
    <w:rsid w:val="00D51386"/>
    <w:rsid w:val="00D613F2"/>
    <w:rsid w:val="00D62D0E"/>
    <w:rsid w:val="00D646F5"/>
    <w:rsid w:val="00D650FE"/>
    <w:rsid w:val="00D65494"/>
    <w:rsid w:val="00D75C5B"/>
    <w:rsid w:val="00D81526"/>
    <w:rsid w:val="00D851BA"/>
    <w:rsid w:val="00D85389"/>
    <w:rsid w:val="00D8685B"/>
    <w:rsid w:val="00D92912"/>
    <w:rsid w:val="00D96936"/>
    <w:rsid w:val="00D97A57"/>
    <w:rsid w:val="00D97BE3"/>
    <w:rsid w:val="00D97E6F"/>
    <w:rsid w:val="00DA1032"/>
    <w:rsid w:val="00DA3670"/>
    <w:rsid w:val="00DA3A6A"/>
    <w:rsid w:val="00DA3F12"/>
    <w:rsid w:val="00DA4AAE"/>
    <w:rsid w:val="00DA7A2A"/>
    <w:rsid w:val="00DB5CCF"/>
    <w:rsid w:val="00DB6DC5"/>
    <w:rsid w:val="00DD0011"/>
    <w:rsid w:val="00DD3F20"/>
    <w:rsid w:val="00DD5A45"/>
    <w:rsid w:val="00DD5BA1"/>
    <w:rsid w:val="00DD7899"/>
    <w:rsid w:val="00DE0434"/>
    <w:rsid w:val="00DF1F6B"/>
    <w:rsid w:val="00E026A0"/>
    <w:rsid w:val="00E07875"/>
    <w:rsid w:val="00E10EEB"/>
    <w:rsid w:val="00E1648D"/>
    <w:rsid w:val="00E16BA5"/>
    <w:rsid w:val="00E17D20"/>
    <w:rsid w:val="00E20131"/>
    <w:rsid w:val="00E27D81"/>
    <w:rsid w:val="00E350A2"/>
    <w:rsid w:val="00E404BB"/>
    <w:rsid w:val="00E42B9F"/>
    <w:rsid w:val="00E44461"/>
    <w:rsid w:val="00E503C1"/>
    <w:rsid w:val="00E53631"/>
    <w:rsid w:val="00E54273"/>
    <w:rsid w:val="00E62813"/>
    <w:rsid w:val="00E66B24"/>
    <w:rsid w:val="00E70F11"/>
    <w:rsid w:val="00E73680"/>
    <w:rsid w:val="00E83678"/>
    <w:rsid w:val="00E83EA6"/>
    <w:rsid w:val="00E84108"/>
    <w:rsid w:val="00E84156"/>
    <w:rsid w:val="00E8456F"/>
    <w:rsid w:val="00E85BC9"/>
    <w:rsid w:val="00E8626C"/>
    <w:rsid w:val="00E86C54"/>
    <w:rsid w:val="00E94EEF"/>
    <w:rsid w:val="00E97C7D"/>
    <w:rsid w:val="00E97E32"/>
    <w:rsid w:val="00EA0E7A"/>
    <w:rsid w:val="00EA0ED0"/>
    <w:rsid w:val="00EA7EFD"/>
    <w:rsid w:val="00EC2700"/>
    <w:rsid w:val="00ED0B9A"/>
    <w:rsid w:val="00ED218A"/>
    <w:rsid w:val="00ED2F80"/>
    <w:rsid w:val="00ED3935"/>
    <w:rsid w:val="00ED5659"/>
    <w:rsid w:val="00ED759F"/>
    <w:rsid w:val="00EE16F1"/>
    <w:rsid w:val="00EE3AAA"/>
    <w:rsid w:val="00EF2C4D"/>
    <w:rsid w:val="00EF727A"/>
    <w:rsid w:val="00F0439A"/>
    <w:rsid w:val="00F17DA1"/>
    <w:rsid w:val="00F244CB"/>
    <w:rsid w:val="00F36364"/>
    <w:rsid w:val="00F363E7"/>
    <w:rsid w:val="00F36CF8"/>
    <w:rsid w:val="00F41843"/>
    <w:rsid w:val="00F46798"/>
    <w:rsid w:val="00F47C62"/>
    <w:rsid w:val="00F50031"/>
    <w:rsid w:val="00F51741"/>
    <w:rsid w:val="00F5245E"/>
    <w:rsid w:val="00F54832"/>
    <w:rsid w:val="00F626A8"/>
    <w:rsid w:val="00F65AFB"/>
    <w:rsid w:val="00F665CB"/>
    <w:rsid w:val="00F7024F"/>
    <w:rsid w:val="00F70329"/>
    <w:rsid w:val="00F70780"/>
    <w:rsid w:val="00F7230E"/>
    <w:rsid w:val="00F72D3F"/>
    <w:rsid w:val="00F76923"/>
    <w:rsid w:val="00F77EEA"/>
    <w:rsid w:val="00F8004B"/>
    <w:rsid w:val="00F8168E"/>
    <w:rsid w:val="00F85E13"/>
    <w:rsid w:val="00F95A2C"/>
    <w:rsid w:val="00FA2A8F"/>
    <w:rsid w:val="00FA35A5"/>
    <w:rsid w:val="00FA4739"/>
    <w:rsid w:val="00FA7795"/>
    <w:rsid w:val="00FB09AF"/>
    <w:rsid w:val="00FB1D43"/>
    <w:rsid w:val="00FB2BC4"/>
    <w:rsid w:val="00FB40F6"/>
    <w:rsid w:val="00FC051E"/>
    <w:rsid w:val="00FC4724"/>
    <w:rsid w:val="00FC52A9"/>
    <w:rsid w:val="00FD3F18"/>
    <w:rsid w:val="00FE1DE5"/>
    <w:rsid w:val="00FE1E38"/>
    <w:rsid w:val="00FE452D"/>
    <w:rsid w:val="00FE504C"/>
    <w:rsid w:val="00FE7BFA"/>
    <w:rsid w:val="00FF3B35"/>
    <w:rsid w:val="00FF6102"/>
    <w:rsid w:val="00FF6907"/>
    <w:rsid w:val="00FF6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F9503A"/>
  <w15:docId w15:val="{90502CFA-AC41-40C1-88EE-B745D52FB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1AD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C909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09E4"/>
  </w:style>
  <w:style w:type="paragraph" w:styleId="Footer">
    <w:name w:val="footer"/>
    <w:basedOn w:val="Normal"/>
    <w:link w:val="FooterChar"/>
    <w:uiPriority w:val="99"/>
    <w:unhideWhenUsed/>
    <w:rsid w:val="00C909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09E4"/>
  </w:style>
  <w:style w:type="character" w:styleId="Strong">
    <w:name w:val="Strong"/>
    <w:basedOn w:val="DefaultParagraphFont"/>
    <w:uiPriority w:val="22"/>
    <w:qFormat/>
    <w:rsid w:val="00683D9C"/>
    <w:rPr>
      <w:b/>
      <w:bCs/>
    </w:rPr>
  </w:style>
  <w:style w:type="character" w:styleId="Emphasis">
    <w:name w:val="Emphasis"/>
    <w:basedOn w:val="DefaultParagraphFont"/>
    <w:uiPriority w:val="20"/>
    <w:qFormat/>
    <w:rsid w:val="00683D9C"/>
    <w:rPr>
      <w:i/>
      <w:iCs/>
    </w:rPr>
  </w:style>
  <w:style w:type="character" w:styleId="Hyperlink">
    <w:name w:val="Hyperlink"/>
    <w:basedOn w:val="DefaultParagraphFont"/>
    <w:uiPriority w:val="99"/>
    <w:unhideWhenUsed/>
    <w:rsid w:val="00683D9C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7024F"/>
    <w:pPr>
      <w:keepLines/>
      <w:numPr>
        <w:numId w:val="0"/>
      </w:numPr>
      <w:spacing w:after="0" w:line="259" w:lineRule="auto"/>
      <w:outlineLvl w:val="9"/>
    </w:pPr>
    <w:rPr>
      <w:b w:val="0"/>
      <w:bCs w:val="0"/>
      <w:color w:val="365F91" w:themeColor="accent1" w:themeShade="BF"/>
      <w:kern w:val="0"/>
    </w:rPr>
  </w:style>
  <w:style w:type="paragraph" w:styleId="TOC2">
    <w:name w:val="toc 2"/>
    <w:basedOn w:val="Normal"/>
    <w:next w:val="Normal"/>
    <w:autoRedefine/>
    <w:uiPriority w:val="39"/>
    <w:unhideWhenUsed/>
    <w:rsid w:val="00F7024F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F7024F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7024F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NormalWeb">
    <w:name w:val="Normal (Web)"/>
    <w:basedOn w:val="Normal"/>
    <w:uiPriority w:val="99"/>
    <w:unhideWhenUsed/>
    <w:rsid w:val="000D2DEA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406E5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D357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35752"/>
    <w:rPr>
      <w:rFonts w:ascii="Courier New" w:hAnsi="Courier New" w:cs="Courier New"/>
      <w:lang w:val="en-IN" w:eastAsia="en-IN"/>
    </w:rPr>
  </w:style>
  <w:style w:type="character" w:customStyle="1" w:styleId="pl-k">
    <w:name w:val="pl-k"/>
    <w:basedOn w:val="DefaultParagraphFont"/>
    <w:rsid w:val="00D35752"/>
  </w:style>
  <w:style w:type="character" w:customStyle="1" w:styleId="pl-s">
    <w:name w:val="pl-s"/>
    <w:basedOn w:val="DefaultParagraphFont"/>
    <w:rsid w:val="00D35752"/>
  </w:style>
  <w:style w:type="character" w:customStyle="1" w:styleId="pl-pds">
    <w:name w:val="pl-pds"/>
    <w:basedOn w:val="DefaultParagraphFont"/>
    <w:rsid w:val="00D35752"/>
  </w:style>
  <w:style w:type="character" w:customStyle="1" w:styleId="pl-c1">
    <w:name w:val="pl-c1"/>
    <w:basedOn w:val="DefaultParagraphFont"/>
    <w:rsid w:val="00D35752"/>
  </w:style>
  <w:style w:type="character" w:styleId="HTMLCode">
    <w:name w:val="HTML Code"/>
    <w:basedOn w:val="DefaultParagraphFont"/>
    <w:uiPriority w:val="99"/>
    <w:semiHidden/>
    <w:unhideWhenUsed/>
    <w:rsid w:val="004A4231"/>
    <w:rPr>
      <w:rFonts w:ascii="Courier New" w:eastAsia="Times New Roman" w:hAnsi="Courier New" w:cs="Courier New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407BF3"/>
    <w:rPr>
      <w:rFonts w:ascii="Courier New" w:eastAsia="Times New Roman" w:hAnsi="Courier New" w:cs="Courier New"/>
      <w:sz w:val="20"/>
      <w:szCs w:val="20"/>
    </w:rPr>
  </w:style>
  <w:style w:type="character" w:customStyle="1" w:styleId="m">
    <w:name w:val="m"/>
    <w:basedOn w:val="DefaultParagraphFont"/>
    <w:rsid w:val="00A66630"/>
  </w:style>
  <w:style w:type="character" w:styleId="UnresolvedMention">
    <w:name w:val="Unresolved Mention"/>
    <w:basedOn w:val="DefaultParagraphFont"/>
    <w:uiPriority w:val="99"/>
    <w:semiHidden/>
    <w:unhideWhenUsed/>
    <w:rsid w:val="00D51386"/>
    <w:rPr>
      <w:color w:val="605E5C"/>
      <w:shd w:val="clear" w:color="auto" w:fill="E1DFDD"/>
    </w:rPr>
  </w:style>
  <w:style w:type="character" w:customStyle="1" w:styleId="fw-bold">
    <w:name w:val="fw-bold"/>
    <w:basedOn w:val="DefaultParagraphFont"/>
    <w:rsid w:val="00E44461"/>
  </w:style>
  <w:style w:type="paragraph" w:customStyle="1" w:styleId="pw-post-body-paragraph">
    <w:name w:val="pw-post-body-paragraph"/>
    <w:basedOn w:val="Normal"/>
    <w:rsid w:val="001428C7"/>
    <w:pPr>
      <w:spacing w:before="100" w:beforeAutospacing="1" w:after="100" w:afterAutospacing="1"/>
    </w:pPr>
    <w:rPr>
      <w:sz w:val="24"/>
      <w:szCs w:val="24"/>
    </w:rPr>
  </w:style>
  <w:style w:type="character" w:customStyle="1" w:styleId="token">
    <w:name w:val="token"/>
    <w:basedOn w:val="DefaultParagraphFont"/>
    <w:rsid w:val="00CA1877"/>
  </w:style>
  <w:style w:type="paragraph" w:customStyle="1" w:styleId="alert-title">
    <w:name w:val="alert-title"/>
    <w:basedOn w:val="Normal"/>
    <w:rsid w:val="00FA2A8F"/>
    <w:pPr>
      <w:spacing w:before="100" w:beforeAutospacing="1" w:after="100" w:afterAutospacing="1"/>
    </w:pPr>
    <w:rPr>
      <w:sz w:val="24"/>
      <w:szCs w:val="24"/>
    </w:rPr>
  </w:style>
  <w:style w:type="character" w:customStyle="1" w:styleId="pln">
    <w:name w:val="pln"/>
    <w:basedOn w:val="DefaultParagraphFont"/>
    <w:rsid w:val="00504741"/>
  </w:style>
  <w:style w:type="character" w:customStyle="1" w:styleId="pun">
    <w:name w:val="pun"/>
    <w:basedOn w:val="DefaultParagraphFont"/>
    <w:rsid w:val="00504741"/>
  </w:style>
  <w:style w:type="character" w:customStyle="1" w:styleId="com">
    <w:name w:val="com"/>
    <w:basedOn w:val="DefaultParagraphFont"/>
    <w:rsid w:val="00504741"/>
  </w:style>
  <w:style w:type="character" w:customStyle="1" w:styleId="kwd">
    <w:name w:val="kwd"/>
    <w:basedOn w:val="DefaultParagraphFont"/>
    <w:rsid w:val="009701F3"/>
  </w:style>
  <w:style w:type="character" w:customStyle="1" w:styleId="typ">
    <w:name w:val="typ"/>
    <w:basedOn w:val="DefaultParagraphFont"/>
    <w:rsid w:val="009701F3"/>
  </w:style>
  <w:style w:type="character" w:customStyle="1" w:styleId="lit">
    <w:name w:val="lit"/>
    <w:basedOn w:val="DefaultParagraphFont"/>
    <w:rsid w:val="009701F3"/>
  </w:style>
  <w:style w:type="character" w:customStyle="1" w:styleId="Title1">
    <w:name w:val="Title1"/>
    <w:basedOn w:val="DefaultParagraphFont"/>
    <w:rsid w:val="00CF4901"/>
  </w:style>
  <w:style w:type="character" w:customStyle="1" w:styleId="str">
    <w:name w:val="str"/>
    <w:basedOn w:val="DefaultParagraphFont"/>
    <w:rsid w:val="00CF4901"/>
  </w:style>
  <w:style w:type="character" w:customStyle="1" w:styleId="devsite-heading">
    <w:name w:val="devsite-heading"/>
    <w:basedOn w:val="DefaultParagraphFont"/>
    <w:rsid w:val="001A75A7"/>
  </w:style>
  <w:style w:type="character" w:customStyle="1" w:styleId="ng-star-inserted">
    <w:name w:val="ng-star-inserted"/>
    <w:basedOn w:val="DefaultParagraphFont"/>
    <w:rsid w:val="00FA4739"/>
  </w:style>
  <w:style w:type="character" w:customStyle="1" w:styleId="material-icons">
    <w:name w:val="material-icons"/>
    <w:basedOn w:val="DefaultParagraphFont"/>
    <w:rsid w:val="00FA47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1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329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42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953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4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0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2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3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8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2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02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3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1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53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2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2102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7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2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3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1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1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1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4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0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7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0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88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35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1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25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3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0841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02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238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717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536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997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9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4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8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4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8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2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9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4665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56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54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4668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34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744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63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8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0927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59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920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1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8299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56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747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8338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9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756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96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808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16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008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491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64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546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6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4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4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4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7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3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4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7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0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3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1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2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7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3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0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8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1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9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8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2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9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1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6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1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2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2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3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2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97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0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3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42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8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2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4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1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3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8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2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7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9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5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4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6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9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8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6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0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6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1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7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0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6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8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6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1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0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3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6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8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7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9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3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6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64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770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80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5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9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9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936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18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21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89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08515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91434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2953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9037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8032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20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45911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0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10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92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5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762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90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5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65741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03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568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44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65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71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8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9071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76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53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2553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2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56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7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8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68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66298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4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6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8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2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9628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54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60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7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9034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4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8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5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7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20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5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1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08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4208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95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35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2457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50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77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103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49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83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814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19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012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19972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05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48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4562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62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693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762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64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7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0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22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0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65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0348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0273733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6808287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496745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32497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50989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23602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70059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19905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14916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49961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94437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33975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79270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44124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263439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444872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277006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36341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33456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97435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54192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791674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43609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38729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17073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37367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56215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309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6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1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596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0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329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2137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94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90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500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74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90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189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96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84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9508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44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95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56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19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40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0650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8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097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027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17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161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6060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21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187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363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43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280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6373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36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60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5974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48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853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06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8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1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11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0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9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83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21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6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752844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2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3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4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0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0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4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9094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86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27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6655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75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570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859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99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831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905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36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751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05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26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10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677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27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115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404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61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73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1399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83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399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9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6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7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5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5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7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1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7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4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5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9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913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7850079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363896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723991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36425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77387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9031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9985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29016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42915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39411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74860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10225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19885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366570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3096961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589872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720615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8382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5886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68350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36971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49246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65286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829905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47035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14496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21500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769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1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5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8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6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4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3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loud.google.com/compute/docs/regions-zones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hyperlink" Target="https://cloud.google.com/kubernetes-engine/enterprise/docs/concepts/gke-editions" TargetMode="External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cloud.google.com/kubernetes-engine/fleet-management/docs/register/gke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hyperlink" Target="https://cloud.google.com/compute/docs/regions-zones" TargetMode="External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cloud.google.com/kubernetes-engine/docs/concepts/types-of-clusters" TargetMode="External"/><Relationship Id="rId22" Type="http://schemas.openxmlformats.org/officeDocument/2006/relationships/hyperlink" Target="https://cloud.google.com/kubernetes-engine/fleet-management/docs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https://cloud.google.com/kubernetes-engine/docs/concepts/types-of-clusters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ED59FA-56F5-41B3-93E2-4CC73A893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850</Words>
  <Characters>4848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Bipeen Sinha</cp:lastModifiedBy>
  <cp:revision>9</cp:revision>
  <cp:lastPrinted>2022-05-13T06:01:00Z</cp:lastPrinted>
  <dcterms:created xsi:type="dcterms:W3CDTF">2024-06-05T06:32:00Z</dcterms:created>
  <dcterms:modified xsi:type="dcterms:W3CDTF">2024-06-05T06:54:00Z</dcterms:modified>
</cp:coreProperties>
</file>
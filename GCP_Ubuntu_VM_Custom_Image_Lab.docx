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1622F76F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53042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Create Virtual Machine</w:t>
      </w:r>
      <w:r w:rsidR="00F97C0F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r w:rsidR="00FC2218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Custom Image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2EC12B2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D96936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8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16B1A0C" w14:textId="4DA74089" w:rsidR="009C6E00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8402334" w:history="1">
            <w:r w:rsidR="009C6E00" w:rsidRPr="00740079">
              <w:rPr>
                <w:rStyle w:val="Hyperlink"/>
                <w:rFonts w:eastAsia="Arial" w:cstheme="minorHAnsi"/>
                <w:noProof/>
              </w:rPr>
              <w:t>1.</w:t>
            </w:r>
            <w:r w:rsidR="009C6E0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9C6E00" w:rsidRPr="00740079">
              <w:rPr>
                <w:rStyle w:val="Hyperlink"/>
                <w:rFonts w:eastAsia="Arial" w:cstheme="minorHAnsi"/>
                <w:noProof/>
              </w:rPr>
              <w:t>Objective</w:t>
            </w:r>
            <w:r w:rsidR="009C6E00">
              <w:rPr>
                <w:noProof/>
                <w:webHidden/>
              </w:rPr>
              <w:tab/>
            </w:r>
            <w:r w:rsidR="009C6E00">
              <w:rPr>
                <w:noProof/>
                <w:webHidden/>
              </w:rPr>
              <w:fldChar w:fldCharType="begin"/>
            </w:r>
            <w:r w:rsidR="009C6E00">
              <w:rPr>
                <w:noProof/>
                <w:webHidden/>
              </w:rPr>
              <w:instrText xml:space="preserve"> PAGEREF _Toc168402334 \h </w:instrText>
            </w:r>
            <w:r w:rsidR="009C6E00">
              <w:rPr>
                <w:noProof/>
                <w:webHidden/>
              </w:rPr>
            </w:r>
            <w:r w:rsidR="009C6E00">
              <w:rPr>
                <w:noProof/>
                <w:webHidden/>
              </w:rPr>
              <w:fldChar w:fldCharType="separate"/>
            </w:r>
            <w:r w:rsidR="009C6E00">
              <w:rPr>
                <w:noProof/>
                <w:webHidden/>
              </w:rPr>
              <w:t>3</w:t>
            </w:r>
            <w:r w:rsidR="009C6E00">
              <w:rPr>
                <w:noProof/>
                <w:webHidden/>
              </w:rPr>
              <w:fldChar w:fldCharType="end"/>
            </w:r>
          </w:hyperlink>
        </w:p>
        <w:p w14:paraId="04D2F8E2" w14:textId="5CC811E7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5" w:history="1">
            <w:r w:rsidRPr="00740079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Create a Linux VM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2AFC2" w14:textId="28BF19E3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6" w:history="1">
            <w:r w:rsidRPr="00740079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Access the Linux VM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72C5" w14:textId="21B213EB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7" w:history="1">
            <w:r w:rsidRPr="00740079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Configure Snapshot from the VM Disk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F9BB" w14:textId="3E281449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8" w:history="1">
            <w:r w:rsidRPr="00740079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Create Image from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790A" w14:textId="6F7E4D21" w:rsidR="009C6E00" w:rsidRDefault="009C6E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8402339" w:history="1">
            <w:r w:rsidRPr="00740079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40079">
              <w:rPr>
                <w:rStyle w:val="Hyperlink"/>
                <w:rFonts w:eastAsia="Arial" w:cstheme="minorHAnsi"/>
                <w:noProof/>
              </w:rPr>
              <w:t>Launch New VM from your customer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50CD4302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8402334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1841483" w14:textId="22C18912" w:rsidR="00CD5B90" w:rsidRPr="00D96936" w:rsidRDefault="00866A9E" w:rsidP="00D96936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The ability to detect and </w:t>
      </w:r>
      <w:proofErr w:type="spellStart"/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analyze</w:t>
      </w:r>
      <w:proofErr w:type="spellEnd"/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human faces is a core AI capability. In this exercise, you'll explore two Azure AI Services that you can use to work with faces in images: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Azure AI Vision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service, and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service </w:t>
      </w:r>
      <w:r w:rsidR="00D96936">
        <w:rPr>
          <w:rFonts w:ascii="Segoe UI" w:hAnsi="Segoe UI" w:cs="Segoe UI"/>
          <w:color w:val="000000"/>
          <w:sz w:val="21"/>
          <w:szCs w:val="21"/>
        </w:rPr>
        <w:t>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50191A2D" w14:textId="77777777" w:rsidR="001A75A7" w:rsidRDefault="001A75A7" w:rsidP="001A75A7">
      <w:pPr>
        <w:rPr>
          <w:rFonts w:eastAsia="Arial"/>
        </w:rPr>
      </w:pPr>
    </w:p>
    <w:p w14:paraId="58DA494A" w14:textId="77777777" w:rsidR="001A75A7" w:rsidRPr="001A75A7" w:rsidRDefault="001A75A7" w:rsidP="001A75A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8402335"/>
      <w:r w:rsidRPr="001A75A7">
        <w:rPr>
          <w:rFonts w:asciiTheme="minorHAnsi" w:eastAsia="Arial" w:hAnsiTheme="minorHAnsi" w:cstheme="minorHAnsi"/>
          <w:color w:val="E36C0A" w:themeColor="accent6" w:themeShade="BF"/>
        </w:rPr>
        <w:t>Create a Linux VM instance</w:t>
      </w:r>
      <w:bookmarkEnd w:id="1"/>
    </w:p>
    <w:p w14:paraId="2EDFC020" w14:textId="77777777" w:rsidR="001A75A7" w:rsidRPr="001A75A7" w:rsidRDefault="001A75A7" w:rsidP="001A75A7">
      <w:pPr>
        <w:rPr>
          <w:rFonts w:eastAsia="Arial"/>
        </w:rPr>
      </w:pPr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CD00921" w14:textId="46F2BC1F" w:rsidR="001A75A7" w:rsidRP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 Google Cloud console, go to the </w:t>
      </w:r>
      <w:r>
        <w:rPr>
          <w:rFonts w:ascii="Roboto" w:hAnsi="Roboto"/>
          <w:b/>
          <w:bCs/>
          <w:color w:val="202124"/>
        </w:rPr>
        <w:t xml:space="preserve">Compute </w:t>
      </w:r>
      <w:proofErr w:type="gramStart"/>
      <w:r>
        <w:rPr>
          <w:rFonts w:ascii="Roboto" w:hAnsi="Roboto"/>
          <w:b/>
          <w:bCs/>
          <w:color w:val="202124"/>
        </w:rPr>
        <w:t xml:space="preserve">Engine </w:t>
      </w:r>
      <w:r>
        <w:rPr>
          <w:rFonts w:ascii="Roboto" w:hAnsi="Roboto"/>
          <w:color w:val="202124"/>
        </w:rPr>
        <w:t> page</w:t>
      </w:r>
      <w:proofErr w:type="gramEnd"/>
      <w:r>
        <w:rPr>
          <w:rFonts w:ascii="Roboto" w:hAnsi="Roboto"/>
          <w:color w:val="202124"/>
        </w:rPr>
        <w:t xml:space="preserve"> and click </w:t>
      </w:r>
      <w:r w:rsidRPr="001A75A7">
        <w:rPr>
          <w:rFonts w:ascii="Roboto" w:hAnsi="Roboto"/>
          <w:b/>
          <w:bCs/>
          <w:color w:val="202124"/>
        </w:rPr>
        <w:t>VM Instance</w:t>
      </w:r>
    </w:p>
    <w:p w14:paraId="0911E903" w14:textId="072F7E44" w:rsidR="001A75A7" w:rsidRDefault="001A75A7" w:rsidP="001A75A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1A75A7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440BAAB4" wp14:editId="0EA0977B">
            <wp:extent cx="4629796" cy="5182323"/>
            <wp:effectExtent l="0" t="0" r="0" b="0"/>
            <wp:docPr id="183912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4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5B48" w14:textId="14458C63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Go to the </w:t>
      </w:r>
      <w:r>
        <w:rPr>
          <w:rFonts w:ascii="Roboto" w:hAnsi="Roboto"/>
          <w:b/>
          <w:bCs/>
          <w:color w:val="202124"/>
        </w:rPr>
        <w:t>Create an instance</w:t>
      </w:r>
      <w:r>
        <w:rPr>
          <w:rFonts w:ascii="Roboto" w:hAnsi="Roboto"/>
          <w:color w:val="202124"/>
        </w:rPr>
        <w:t> page.</w:t>
      </w:r>
    </w:p>
    <w:p w14:paraId="4A27592E" w14:textId="1384BF2F" w:rsidR="001A75A7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BA3D75A" wp14:editId="78805B43">
            <wp:extent cx="5734050" cy="2669036"/>
            <wp:effectExtent l="0" t="0" r="0" b="0"/>
            <wp:docPr id="57487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39" cy="267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AB31" w14:textId="77777777" w:rsidR="00F36364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</w:p>
    <w:p w14:paraId="0A1C9977" w14:textId="0F98BE28" w:rsidR="00F36364" w:rsidRPr="00F36364" w:rsidRDefault="00F36364" w:rsidP="00F36364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t xml:space="preserve">Select region </w:t>
      </w:r>
      <w:r w:rsidRPr="00F36364">
        <w:rPr>
          <w:rFonts w:ascii="Roboto" w:hAnsi="Roboto"/>
          <w:b/>
          <w:bCs/>
          <w:color w:val="202124"/>
        </w:rPr>
        <w:t>us-central1(</w:t>
      </w:r>
      <w:proofErr w:type="spellStart"/>
      <w:r w:rsidRPr="00F36364">
        <w:rPr>
          <w:rFonts w:ascii="Roboto" w:hAnsi="Roboto"/>
          <w:b/>
          <w:bCs/>
          <w:color w:val="202124"/>
        </w:rPr>
        <w:t>lowa</w:t>
      </w:r>
      <w:proofErr w:type="spellEnd"/>
      <w:r w:rsidRPr="00F36364">
        <w:rPr>
          <w:rFonts w:ascii="Roboto" w:hAnsi="Roboto"/>
          <w:b/>
          <w:bCs/>
          <w:color w:val="202124"/>
        </w:rPr>
        <w:t>)</w:t>
      </w:r>
      <w:r w:rsidRPr="00F36364">
        <w:rPr>
          <w:rFonts w:ascii="Roboto" w:hAnsi="Roboto"/>
          <w:color w:val="202124"/>
        </w:rPr>
        <w:t xml:space="preserve"> and Size</w:t>
      </w:r>
      <w:r w:rsidRPr="00F36364">
        <w:rPr>
          <w:rFonts w:ascii="Roboto" w:hAnsi="Roboto"/>
          <w:b/>
          <w:bCs/>
          <w:color w:val="202124"/>
        </w:rPr>
        <w:t xml:space="preserve"> N1</w:t>
      </w:r>
    </w:p>
    <w:p w14:paraId="323FF5C5" w14:textId="10EF8588" w:rsidR="00F36364" w:rsidRDefault="00F36364" w:rsidP="001A75A7">
      <w:pPr>
        <w:pStyle w:val="NormalWeb"/>
        <w:shd w:val="clear" w:color="auto" w:fill="FFFFFF"/>
        <w:spacing w:before="180" w:beforeAutospacing="0" w:after="0" w:afterAutospacing="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62F2AD01" wp14:editId="634CB603">
            <wp:extent cx="6191250" cy="4953000"/>
            <wp:effectExtent l="0" t="0" r="0" b="0"/>
            <wp:docPr id="94016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F274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Fonts w:ascii="Roboto" w:hAnsi="Roboto"/>
          <w:b/>
          <w:bCs/>
          <w:color w:val="202124"/>
        </w:rPr>
        <w:t>Boot disk</w:t>
      </w:r>
      <w:r>
        <w:rPr>
          <w:rFonts w:ascii="Roboto" w:hAnsi="Roboto"/>
          <w:color w:val="202124"/>
        </w:rPr>
        <w:t> section, click </w:t>
      </w:r>
      <w:r>
        <w:rPr>
          <w:rFonts w:ascii="Roboto" w:hAnsi="Roboto"/>
          <w:b/>
          <w:bCs/>
          <w:color w:val="202124"/>
        </w:rPr>
        <w:t>Change</w:t>
      </w:r>
      <w:r>
        <w:rPr>
          <w:rFonts w:ascii="Roboto" w:hAnsi="Roboto"/>
          <w:color w:val="202124"/>
        </w:rPr>
        <w:t> to begin configuring your boot disk.</w:t>
      </w:r>
    </w:p>
    <w:p w14:paraId="7B49035A" w14:textId="134B8BD4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1489BB9C" wp14:editId="66F2FFC8">
            <wp:extent cx="6019800" cy="1819275"/>
            <wp:effectExtent l="0" t="0" r="0" b="9525"/>
            <wp:docPr id="1033321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C7A9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55813052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On the </w:t>
      </w:r>
      <w:r>
        <w:rPr>
          <w:rFonts w:ascii="Roboto" w:hAnsi="Roboto"/>
          <w:b/>
          <w:bCs/>
          <w:color w:val="202124"/>
        </w:rPr>
        <w:t>Public images</w:t>
      </w:r>
      <w:r>
        <w:rPr>
          <w:rFonts w:ascii="Roboto" w:hAnsi="Roboto"/>
          <w:color w:val="202124"/>
        </w:rPr>
        <w:t> tab, choose </w:t>
      </w:r>
      <w:r>
        <w:rPr>
          <w:rFonts w:ascii="Roboto" w:hAnsi="Roboto"/>
          <w:b/>
          <w:bCs/>
          <w:color w:val="202124"/>
        </w:rPr>
        <w:t>Ubuntu</w:t>
      </w:r>
      <w:r>
        <w:rPr>
          <w:rFonts w:ascii="Roboto" w:hAnsi="Roboto"/>
          <w:color w:val="202124"/>
        </w:rPr>
        <w:t> from the </w:t>
      </w:r>
      <w:r>
        <w:rPr>
          <w:rFonts w:ascii="Roboto" w:hAnsi="Roboto"/>
          <w:b/>
          <w:bCs/>
          <w:color w:val="202124"/>
        </w:rPr>
        <w:t>Operating system</w:t>
      </w:r>
      <w:r>
        <w:rPr>
          <w:rFonts w:ascii="Roboto" w:hAnsi="Roboto"/>
          <w:color w:val="202124"/>
        </w:rPr>
        <w:t> list.</w:t>
      </w:r>
    </w:p>
    <w:p w14:paraId="58278E15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Choose </w:t>
      </w:r>
      <w:r>
        <w:rPr>
          <w:rFonts w:ascii="Roboto" w:hAnsi="Roboto"/>
          <w:b/>
          <w:bCs/>
          <w:color w:val="202124"/>
        </w:rPr>
        <w:t>Ubuntu 20.04 LTS</w:t>
      </w:r>
      <w:r>
        <w:rPr>
          <w:rFonts w:ascii="Roboto" w:hAnsi="Roboto"/>
          <w:color w:val="202124"/>
        </w:rPr>
        <w:t> from the </w:t>
      </w:r>
      <w:r>
        <w:rPr>
          <w:rFonts w:ascii="Roboto" w:hAnsi="Roboto"/>
          <w:b/>
          <w:bCs/>
          <w:color w:val="202124"/>
        </w:rPr>
        <w:t>Version</w:t>
      </w:r>
      <w:r>
        <w:rPr>
          <w:rFonts w:ascii="Roboto" w:hAnsi="Roboto"/>
          <w:color w:val="202124"/>
        </w:rPr>
        <w:t> list.</w:t>
      </w:r>
    </w:p>
    <w:p w14:paraId="0082A2BC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r>
        <w:rPr>
          <w:rFonts w:ascii="Roboto" w:hAnsi="Roboto"/>
          <w:b/>
          <w:bCs/>
          <w:color w:val="202124"/>
        </w:rPr>
        <w:t>Select</w:t>
      </w:r>
      <w:r>
        <w:rPr>
          <w:rFonts w:ascii="Roboto" w:hAnsi="Roboto"/>
          <w:color w:val="202124"/>
        </w:rPr>
        <w:t>.</w:t>
      </w:r>
    </w:p>
    <w:p w14:paraId="1435ED8E" w14:textId="184B215D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drawing>
          <wp:inline distT="0" distB="0" distL="0" distR="0" wp14:anchorId="154BA4C2" wp14:editId="589447DE">
            <wp:extent cx="5495925" cy="4654080"/>
            <wp:effectExtent l="0" t="0" r="0" b="0"/>
            <wp:docPr id="101730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05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50" cy="465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B760" w14:textId="14B10082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r>
        <w:rPr>
          <w:rFonts w:ascii="Roboto" w:hAnsi="Roboto"/>
          <w:b/>
          <w:bCs/>
          <w:color w:val="202124"/>
        </w:rPr>
        <w:t>Firewall</w:t>
      </w:r>
      <w:r>
        <w:rPr>
          <w:rFonts w:ascii="Roboto" w:hAnsi="Roboto"/>
          <w:color w:val="202124"/>
        </w:rPr>
        <w:t> section, select </w:t>
      </w:r>
      <w:r>
        <w:rPr>
          <w:rFonts w:ascii="Roboto" w:hAnsi="Roboto"/>
          <w:b/>
          <w:bCs/>
          <w:color w:val="202124"/>
        </w:rPr>
        <w:t>Allow HTTP</w:t>
      </w:r>
      <w:r w:rsidR="00F36364">
        <w:rPr>
          <w:rFonts w:ascii="Roboto" w:hAnsi="Roboto"/>
          <w:b/>
          <w:bCs/>
          <w:color w:val="202124"/>
        </w:rPr>
        <w:t xml:space="preserve"> and HTTP</w:t>
      </w:r>
      <w:r>
        <w:rPr>
          <w:rFonts w:ascii="Roboto" w:hAnsi="Roboto"/>
          <w:b/>
          <w:bCs/>
          <w:color w:val="202124"/>
        </w:rPr>
        <w:t xml:space="preserve"> traffic</w:t>
      </w:r>
      <w:r>
        <w:rPr>
          <w:rFonts w:ascii="Roboto" w:hAnsi="Roboto"/>
          <w:color w:val="202124"/>
        </w:rPr>
        <w:t>.</w:t>
      </w:r>
    </w:p>
    <w:p w14:paraId="2B1DE49D" w14:textId="1F8EC55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75C8BB27" wp14:editId="11255EF5">
            <wp:extent cx="5886450" cy="6221754"/>
            <wp:effectExtent l="0" t="0" r="0" b="7620"/>
            <wp:docPr id="26712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90" cy="62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B6BE" w14:textId="77777777" w:rsidR="001A75A7" w:rsidRDefault="001A75A7">
      <w:pPr>
        <w:numPr>
          <w:ilvl w:val="0"/>
          <w:numId w:val="2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To create the VM, click </w:t>
      </w:r>
      <w:r>
        <w:rPr>
          <w:rFonts w:ascii="Roboto" w:hAnsi="Roboto"/>
          <w:b/>
          <w:bCs/>
          <w:color w:val="202124"/>
        </w:rPr>
        <w:t>Create</w:t>
      </w:r>
      <w:r>
        <w:rPr>
          <w:rFonts w:ascii="Roboto" w:hAnsi="Roboto"/>
          <w:color w:val="202124"/>
        </w:rPr>
        <w:t>.</w:t>
      </w:r>
    </w:p>
    <w:p w14:paraId="030C9385" w14:textId="7EA84306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F36364">
        <w:rPr>
          <w:rFonts w:ascii="Roboto" w:hAnsi="Roboto"/>
          <w:color w:val="202124"/>
        </w:rPr>
        <w:drawing>
          <wp:inline distT="0" distB="0" distL="0" distR="0" wp14:anchorId="18204614" wp14:editId="50B91943">
            <wp:extent cx="5791200" cy="2404297"/>
            <wp:effectExtent l="0" t="0" r="0" b="0"/>
            <wp:docPr id="120226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9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024" cy="24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7BCE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13C23053" w14:textId="1160ABBC" w:rsidR="00F36364" w:rsidRPr="001A75A7" w:rsidRDefault="00F36364" w:rsidP="00F36364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8402336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Access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>the</w:t>
      </w:r>
      <w:r w:rsidRPr="001A75A7">
        <w:rPr>
          <w:rFonts w:asciiTheme="minorHAnsi" w:eastAsia="Arial" w:hAnsiTheme="minorHAnsi" w:cstheme="minorHAnsi"/>
          <w:color w:val="E36C0A" w:themeColor="accent6" w:themeShade="BF"/>
        </w:rPr>
        <w:t xml:space="preserve"> Linux VM instance</w:t>
      </w:r>
      <w:bookmarkEnd w:id="2"/>
    </w:p>
    <w:p w14:paraId="4465E2FF" w14:textId="77777777" w:rsidR="00F36364" w:rsidRDefault="00F36364" w:rsidP="00F36364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40E8B12A" w14:textId="3D22565A" w:rsidR="00975027" w:rsidRP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t xml:space="preserve">Once the VM is ready, click </w:t>
      </w:r>
      <w:proofErr w:type="gramStart"/>
      <w:r w:rsidRPr="00975027">
        <w:rPr>
          <w:rFonts w:ascii="Roboto" w:hAnsi="Roboto"/>
          <w:b/>
          <w:bCs/>
          <w:color w:val="202124"/>
        </w:rPr>
        <w:t>“ open</w:t>
      </w:r>
      <w:proofErr w:type="gramEnd"/>
      <w:r w:rsidRPr="00975027">
        <w:rPr>
          <w:rFonts w:ascii="Roboto" w:hAnsi="Roboto"/>
          <w:b/>
          <w:bCs/>
          <w:color w:val="202124"/>
        </w:rPr>
        <w:t xml:space="preserve"> in browser windows</w:t>
      </w:r>
      <w:r w:rsidRPr="00975027">
        <w:rPr>
          <w:rFonts w:ascii="Roboto" w:hAnsi="Roboto"/>
          <w:color w:val="202124"/>
        </w:rPr>
        <w:t xml:space="preserve">” under </w:t>
      </w:r>
      <w:r w:rsidRPr="00975027">
        <w:rPr>
          <w:rFonts w:ascii="Roboto" w:hAnsi="Roboto"/>
          <w:b/>
          <w:bCs/>
          <w:color w:val="202124"/>
        </w:rPr>
        <w:t>ssh</w:t>
      </w:r>
      <w:r w:rsidRPr="00975027">
        <w:rPr>
          <w:rFonts w:ascii="Roboto" w:hAnsi="Roboto"/>
          <w:color w:val="202124"/>
        </w:rPr>
        <w:t xml:space="preserve"> in </w:t>
      </w:r>
      <w:r w:rsidRPr="00975027">
        <w:rPr>
          <w:rFonts w:ascii="Roboto" w:hAnsi="Roboto"/>
          <w:b/>
          <w:bCs/>
          <w:color w:val="FF0000"/>
        </w:rPr>
        <w:t>connect</w:t>
      </w:r>
      <w:r w:rsidRPr="00975027">
        <w:rPr>
          <w:rFonts w:ascii="Roboto" w:hAnsi="Roboto"/>
          <w:color w:val="202124"/>
        </w:rPr>
        <w:t xml:space="preserve"> menu</w:t>
      </w:r>
    </w:p>
    <w:p w14:paraId="306591C8" w14:textId="56CCB089" w:rsidR="00975027" w:rsidRPr="00975027" w:rsidRDefault="00975027" w:rsidP="00975027">
      <w:r>
        <w:rPr>
          <w:noProof/>
        </w:rPr>
        <w:drawing>
          <wp:inline distT="0" distB="0" distL="0" distR="0" wp14:anchorId="688C11EA" wp14:editId="5378A7DD">
            <wp:extent cx="6191250" cy="1914525"/>
            <wp:effectExtent l="0" t="0" r="0" b="9525"/>
            <wp:docPr id="924115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6412" w14:textId="551DB788" w:rsidR="00700220" w:rsidRDefault="00700220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1108D37" w14:textId="77777777" w:rsidR="00975027" w:rsidRDefault="00975027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170B085B" w14:textId="48264E5B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t xml:space="preserve">Once </w:t>
      </w:r>
      <w:r>
        <w:rPr>
          <w:rFonts w:ascii="Roboto" w:hAnsi="Roboto"/>
          <w:color w:val="202124"/>
        </w:rPr>
        <w:t>New browser windows appear with Linux user prompt $</w:t>
      </w:r>
    </w:p>
    <w:p w14:paraId="390C824E" w14:textId="49DFC9E8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drawing>
          <wp:inline distT="0" distB="0" distL="0" distR="0" wp14:anchorId="2951AF7C" wp14:editId="55A6C3F7">
            <wp:extent cx="6197600" cy="1927225"/>
            <wp:effectExtent l="0" t="0" r="0" b="0"/>
            <wp:docPr id="70182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20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055F" w14:textId="042551E2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Type below command basic ubuntu command to list directory and create folder and files </w:t>
      </w:r>
    </w:p>
    <w:p w14:paraId="2E959C7F" w14:textId="64A4EDF5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ls</w:t>
      </w:r>
    </w:p>
    <w:p w14:paraId="68C22416" w14:textId="709FC56E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proofErr w:type="spellStart"/>
      <w:r w:rsidRPr="00975027">
        <w:rPr>
          <w:rFonts w:ascii="Roboto" w:hAnsi="Roboto"/>
          <w:b/>
          <w:bCs/>
          <w:color w:val="FF0000"/>
          <w:sz w:val="22"/>
          <w:szCs w:val="22"/>
        </w:rPr>
        <w:t>mkdir</w:t>
      </w:r>
      <w:proofErr w:type="spellEnd"/>
      <w:r w:rsidRPr="00975027">
        <w:rPr>
          <w:rFonts w:ascii="Roboto" w:hAnsi="Roboto"/>
          <w:b/>
          <w:bCs/>
          <w:color w:val="FF0000"/>
          <w:sz w:val="22"/>
          <w:szCs w:val="22"/>
        </w:rPr>
        <w:t xml:space="preserve"> BIPEEN</w:t>
      </w:r>
    </w:p>
    <w:p w14:paraId="31983B7E" w14:textId="1FD3AF51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touch myfile.txt</w:t>
      </w:r>
    </w:p>
    <w:p w14:paraId="78F35980" w14:textId="43D9DD7B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t>ls</w:t>
      </w:r>
    </w:p>
    <w:p w14:paraId="08E152A6" w14:textId="66EDC0CB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2"/>
          <w:szCs w:val="22"/>
        </w:rPr>
      </w:pPr>
      <w:r w:rsidRPr="00975027">
        <w:rPr>
          <w:rFonts w:ascii="Roboto" w:hAnsi="Roboto"/>
          <w:b/>
          <w:bCs/>
          <w:color w:val="FF0000"/>
          <w:sz w:val="22"/>
          <w:szCs w:val="22"/>
        </w:rPr>
        <w:drawing>
          <wp:inline distT="0" distB="0" distL="0" distR="0" wp14:anchorId="4A0A10C0" wp14:editId="7F3169E4">
            <wp:extent cx="5048955" cy="1086002"/>
            <wp:effectExtent l="0" t="0" r="0" b="0"/>
            <wp:docPr id="7326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9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1F4F" w14:textId="77777777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19A93B9B" w14:textId="77777777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06ABB28C" w14:textId="7E5ECE88" w:rsidR="00975027" w:rsidRDefault="00975027" w:rsidP="00975027">
      <w:pPr>
        <w:numPr>
          <w:ilvl w:val="0"/>
          <w:numId w:val="4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Change the password of root to 123</w:t>
      </w:r>
    </w:p>
    <w:p w14:paraId="55DA1BE2" w14:textId="1E12D9B6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</w:rPr>
      </w:pPr>
      <w:proofErr w:type="spellStart"/>
      <w:r w:rsidRPr="00975027">
        <w:rPr>
          <w:rFonts w:ascii="Roboto" w:hAnsi="Roboto"/>
          <w:b/>
          <w:bCs/>
          <w:color w:val="FF0000"/>
        </w:rPr>
        <w:t>sudo</w:t>
      </w:r>
      <w:proofErr w:type="spellEnd"/>
      <w:r w:rsidRPr="00975027">
        <w:rPr>
          <w:rFonts w:ascii="Roboto" w:hAnsi="Roboto"/>
          <w:b/>
          <w:bCs/>
          <w:color w:val="FF0000"/>
        </w:rPr>
        <w:t xml:space="preserve"> passwd root</w:t>
      </w:r>
    </w:p>
    <w:p w14:paraId="75CEB907" w14:textId="5680A4CD" w:rsidR="00975027" w:rsidRP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</w:rPr>
      </w:pPr>
      <w:proofErr w:type="spellStart"/>
      <w:r w:rsidRPr="00975027">
        <w:rPr>
          <w:rFonts w:ascii="Roboto" w:hAnsi="Roboto"/>
          <w:b/>
          <w:bCs/>
          <w:color w:val="FF0000"/>
        </w:rPr>
        <w:t>su</w:t>
      </w:r>
      <w:proofErr w:type="spellEnd"/>
    </w:p>
    <w:p w14:paraId="5E1BE420" w14:textId="6F0BC1F9" w:rsidR="00975027" w:rsidRDefault="00975027" w:rsidP="00975027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  <w:r w:rsidRPr="00975027">
        <w:rPr>
          <w:rFonts w:ascii="Roboto" w:hAnsi="Roboto"/>
          <w:color w:val="202124"/>
        </w:rPr>
        <w:lastRenderedPageBreak/>
        <w:drawing>
          <wp:inline distT="0" distB="0" distL="0" distR="0" wp14:anchorId="311D6DA9" wp14:editId="5104BE24">
            <wp:extent cx="5820587" cy="1343212"/>
            <wp:effectExtent l="0" t="0" r="8890" b="9525"/>
            <wp:docPr id="21093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9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898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6BBB3ACA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083B83AD" w14:textId="77777777" w:rsidR="00975027" w:rsidRDefault="00975027" w:rsidP="00975027">
      <w:pPr>
        <w:shd w:val="clear" w:color="auto" w:fill="FFFFFF"/>
        <w:spacing w:before="180" w:after="180"/>
        <w:rPr>
          <w:rFonts w:ascii="Roboto" w:hAnsi="Roboto"/>
          <w:color w:val="202124"/>
        </w:rPr>
      </w:pPr>
    </w:p>
    <w:p w14:paraId="2CA5AAA0" w14:textId="4CDA584D" w:rsidR="00975027" w:rsidRDefault="00975027" w:rsidP="00975027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8402337"/>
      <w:r>
        <w:rPr>
          <w:rFonts w:asciiTheme="minorHAnsi" w:eastAsia="Arial" w:hAnsiTheme="minorHAnsi" w:cstheme="minorHAnsi"/>
          <w:color w:val="E36C0A" w:themeColor="accent6" w:themeShade="BF"/>
        </w:rPr>
        <w:t xml:space="preserve">Configure </w:t>
      </w:r>
      <w:r w:rsidR="00DF5B73">
        <w:rPr>
          <w:rFonts w:asciiTheme="minorHAnsi" w:eastAsia="Arial" w:hAnsiTheme="minorHAnsi" w:cstheme="minorHAnsi"/>
          <w:color w:val="E36C0A" w:themeColor="accent6" w:themeShade="BF"/>
        </w:rPr>
        <w:t>Snapshot from the VM Disk</w:t>
      </w:r>
      <w:bookmarkEnd w:id="3"/>
    </w:p>
    <w:p w14:paraId="710A8BF6" w14:textId="77777777" w:rsidR="00975027" w:rsidRDefault="00975027" w:rsidP="00975027">
      <w:pPr>
        <w:rPr>
          <w:rFonts w:eastAsia="Arial"/>
        </w:rPr>
      </w:pPr>
    </w:p>
    <w:p w14:paraId="20141450" w14:textId="77777777" w:rsidR="00975027" w:rsidRPr="00975027" w:rsidRDefault="00975027" w:rsidP="00975027">
      <w:pPr>
        <w:rPr>
          <w:rFonts w:eastAsia="Arial"/>
        </w:rPr>
      </w:pPr>
    </w:p>
    <w:p w14:paraId="56C8F34B" w14:textId="2F512514" w:rsidR="00975027" w:rsidRDefault="00403181" w:rsidP="00975027">
      <w:pPr>
        <w:numPr>
          <w:ilvl w:val="0"/>
          <w:numId w:val="7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Click </w:t>
      </w:r>
      <w:r w:rsidRPr="00403181">
        <w:rPr>
          <w:rFonts w:ascii="Roboto" w:hAnsi="Roboto"/>
          <w:b/>
          <w:bCs/>
          <w:color w:val="FF0000"/>
        </w:rPr>
        <w:t>Snapshot</w:t>
      </w:r>
      <w:r w:rsidRPr="00403181">
        <w:rPr>
          <w:rFonts w:ascii="Roboto" w:hAnsi="Roboto"/>
          <w:color w:val="FF0000"/>
        </w:rPr>
        <w:t xml:space="preserve"> </w:t>
      </w:r>
      <w:r>
        <w:rPr>
          <w:rFonts w:ascii="Roboto" w:hAnsi="Roboto"/>
          <w:color w:val="202124"/>
        </w:rPr>
        <w:t xml:space="preserve">from left side </w:t>
      </w:r>
      <w:r w:rsidRPr="00403181">
        <w:rPr>
          <w:rFonts w:ascii="Roboto" w:hAnsi="Roboto"/>
          <w:b/>
          <w:bCs/>
          <w:color w:val="202124"/>
        </w:rPr>
        <w:t>storage</w:t>
      </w:r>
      <w:r>
        <w:rPr>
          <w:rFonts w:ascii="Roboto" w:hAnsi="Roboto"/>
          <w:color w:val="202124"/>
        </w:rPr>
        <w:t xml:space="preserve"> menu</w:t>
      </w:r>
    </w:p>
    <w:p w14:paraId="1B05140C" w14:textId="597AC4DC" w:rsidR="00975027" w:rsidRDefault="00DF5B73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4"/>
          <w:szCs w:val="24"/>
        </w:rPr>
      </w:pPr>
      <w:r>
        <w:rPr>
          <w:rFonts w:ascii="Roboto" w:hAnsi="Roboto"/>
          <w:b/>
          <w:bCs/>
          <w:noProof/>
          <w:color w:val="FF0000"/>
          <w:sz w:val="24"/>
          <w:szCs w:val="24"/>
        </w:rPr>
        <w:drawing>
          <wp:inline distT="0" distB="0" distL="0" distR="0" wp14:anchorId="02659168" wp14:editId="30EEF005">
            <wp:extent cx="5353050" cy="3541248"/>
            <wp:effectExtent l="0" t="0" r="0" b="2540"/>
            <wp:docPr id="70295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12" cy="35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027" w:rsidRPr="009F365D">
        <w:rPr>
          <w:rFonts w:ascii="Roboto" w:hAnsi="Roboto"/>
          <w:b/>
          <w:bCs/>
          <w:color w:val="FF0000"/>
          <w:sz w:val="24"/>
          <w:szCs w:val="24"/>
        </w:rPr>
        <w:t>apt-</w:t>
      </w:r>
    </w:p>
    <w:p w14:paraId="2CDEC29A" w14:textId="6F7A5750" w:rsidR="009F365D" w:rsidRPr="009F365D" w:rsidRDefault="009F365D" w:rsidP="00975027">
      <w:pPr>
        <w:shd w:val="clear" w:color="auto" w:fill="FFFFFF"/>
        <w:spacing w:before="180" w:after="180"/>
        <w:ind w:left="720"/>
        <w:rPr>
          <w:rFonts w:ascii="Roboto" w:hAnsi="Roboto"/>
          <w:b/>
          <w:bCs/>
          <w:color w:val="FF0000"/>
          <w:sz w:val="24"/>
          <w:szCs w:val="24"/>
        </w:rPr>
      </w:pPr>
    </w:p>
    <w:p w14:paraId="762A6A85" w14:textId="4F9033C2" w:rsidR="00975027" w:rsidRDefault="00403181" w:rsidP="00975027">
      <w:pPr>
        <w:numPr>
          <w:ilvl w:val="0"/>
          <w:numId w:val="7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Type </w:t>
      </w:r>
      <w:r w:rsidRPr="00403181">
        <w:rPr>
          <w:rFonts w:ascii="Roboto" w:hAnsi="Roboto"/>
          <w:b/>
          <w:bCs/>
          <w:color w:val="202124"/>
        </w:rPr>
        <w:t>Name of Snapshot</w:t>
      </w:r>
      <w:r>
        <w:rPr>
          <w:rFonts w:ascii="Roboto" w:hAnsi="Roboto"/>
          <w:color w:val="202124"/>
        </w:rPr>
        <w:t xml:space="preserve">, </w:t>
      </w:r>
      <w:r w:rsidRPr="00403181">
        <w:rPr>
          <w:rFonts w:ascii="Roboto" w:hAnsi="Roboto"/>
          <w:b/>
          <w:bCs/>
          <w:color w:val="202124"/>
        </w:rPr>
        <w:t xml:space="preserve">select your </w:t>
      </w:r>
      <w:proofErr w:type="gramStart"/>
      <w:r w:rsidRPr="00403181">
        <w:rPr>
          <w:rFonts w:ascii="Roboto" w:hAnsi="Roboto"/>
          <w:b/>
          <w:bCs/>
          <w:color w:val="202124"/>
        </w:rPr>
        <w:t>disk</w:t>
      </w:r>
      <w:r>
        <w:rPr>
          <w:rFonts w:ascii="Roboto" w:hAnsi="Roboto"/>
          <w:color w:val="202124"/>
        </w:rPr>
        <w:t xml:space="preserve">  from</w:t>
      </w:r>
      <w:proofErr w:type="gramEnd"/>
      <w:r>
        <w:rPr>
          <w:rFonts w:ascii="Roboto" w:hAnsi="Roboto"/>
          <w:color w:val="202124"/>
        </w:rPr>
        <w:t xml:space="preserve"> </w:t>
      </w:r>
      <w:r w:rsidRPr="00403181">
        <w:rPr>
          <w:rFonts w:ascii="Roboto" w:hAnsi="Roboto"/>
          <w:color w:val="FF0000"/>
        </w:rPr>
        <w:t>source</w:t>
      </w:r>
      <w:r>
        <w:rPr>
          <w:rFonts w:ascii="Roboto" w:hAnsi="Roboto"/>
          <w:color w:val="202124"/>
        </w:rPr>
        <w:t xml:space="preserve"> and select </w:t>
      </w:r>
      <w:r w:rsidRPr="00403181">
        <w:rPr>
          <w:rFonts w:ascii="Roboto" w:hAnsi="Roboto"/>
          <w:b/>
          <w:bCs/>
          <w:color w:val="202124"/>
        </w:rPr>
        <w:t>regional</w:t>
      </w:r>
      <w:r>
        <w:rPr>
          <w:rFonts w:ascii="Roboto" w:hAnsi="Roboto"/>
          <w:b/>
          <w:bCs/>
          <w:color w:val="202124"/>
        </w:rPr>
        <w:t xml:space="preserve"> </w:t>
      </w:r>
      <w:r w:rsidRPr="00403181">
        <w:rPr>
          <w:rFonts w:ascii="Roboto" w:hAnsi="Roboto"/>
          <w:color w:val="202124"/>
        </w:rPr>
        <w:t>from</w:t>
      </w:r>
      <w:r>
        <w:rPr>
          <w:rFonts w:ascii="Roboto" w:hAnsi="Roboto"/>
          <w:b/>
          <w:bCs/>
          <w:color w:val="202124"/>
        </w:rPr>
        <w:t xml:space="preserve"> </w:t>
      </w:r>
      <w:r w:rsidRPr="00403181">
        <w:rPr>
          <w:rFonts w:ascii="Roboto" w:hAnsi="Roboto"/>
          <w:b/>
          <w:bCs/>
          <w:color w:val="FF0000"/>
        </w:rPr>
        <w:t>location</w:t>
      </w:r>
    </w:p>
    <w:p w14:paraId="2D702E67" w14:textId="4D53F2FA" w:rsidR="009F365D" w:rsidRDefault="00403181" w:rsidP="009F365D">
      <w:p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lastRenderedPageBreak/>
        <w:drawing>
          <wp:inline distT="0" distB="0" distL="0" distR="0" wp14:anchorId="609BAD43" wp14:editId="61387100">
            <wp:extent cx="4743450" cy="6915150"/>
            <wp:effectExtent l="0" t="0" r="0" b="0"/>
            <wp:docPr id="1104289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7FDA" w14:textId="6A5E61E5" w:rsidR="009F365D" w:rsidRDefault="009F365D" w:rsidP="009F365D">
      <w:pPr>
        <w:shd w:val="clear" w:color="auto" w:fill="FFFFFF"/>
        <w:spacing w:before="180" w:after="180"/>
        <w:ind w:left="720"/>
        <w:rPr>
          <w:rFonts w:ascii="Roboto" w:hAnsi="Roboto"/>
          <w:color w:val="202124"/>
        </w:rPr>
      </w:pPr>
    </w:p>
    <w:p w14:paraId="55D6CDE5" w14:textId="317A7D96" w:rsidR="00975027" w:rsidRPr="00975027" w:rsidRDefault="00403181" w:rsidP="00403181">
      <w:pPr>
        <w:numPr>
          <w:ilvl w:val="0"/>
          <w:numId w:val="7"/>
        </w:numPr>
        <w:shd w:val="clear" w:color="auto" w:fill="FFFFFF"/>
        <w:spacing w:before="180" w:after="18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 xml:space="preserve">Check if </w:t>
      </w:r>
      <w:r w:rsidRPr="00403181">
        <w:rPr>
          <w:rFonts w:ascii="Roboto" w:hAnsi="Roboto"/>
          <w:b/>
          <w:bCs/>
          <w:color w:val="202124"/>
          <w:sz w:val="24"/>
          <w:szCs w:val="24"/>
        </w:rPr>
        <w:t>status</w:t>
      </w:r>
      <w:r>
        <w:rPr>
          <w:rFonts w:ascii="Roboto" w:hAnsi="Roboto"/>
          <w:color w:val="202124"/>
        </w:rPr>
        <w:t xml:space="preserve"> is </w:t>
      </w:r>
      <w:r w:rsidRPr="00403181">
        <w:rPr>
          <w:rFonts w:ascii="Roboto" w:hAnsi="Roboto"/>
          <w:b/>
          <w:bCs/>
          <w:color w:val="FF0000"/>
        </w:rPr>
        <w:t>green</w:t>
      </w:r>
    </w:p>
    <w:p w14:paraId="0060A79E" w14:textId="7FDC9310" w:rsidR="00975027" w:rsidRDefault="0040318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403181">
        <w:rPr>
          <w:rFonts w:ascii="Segoe UI" w:hAnsi="Segoe UI" w:cs="Segoe UI"/>
          <w:b/>
          <w:bCs/>
          <w:color w:val="FF0000"/>
          <w:sz w:val="21"/>
          <w:szCs w:val="21"/>
        </w:rPr>
        <w:lastRenderedPageBreak/>
        <w:drawing>
          <wp:inline distT="0" distB="0" distL="0" distR="0" wp14:anchorId="4C02B8C9" wp14:editId="57437589">
            <wp:extent cx="6197600" cy="3313430"/>
            <wp:effectExtent l="0" t="0" r="0" b="1270"/>
            <wp:docPr id="57912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5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F9C" w14:textId="77777777" w:rsidR="00403181" w:rsidRDefault="0040318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673AE4AA" w14:textId="1C9F758A" w:rsidR="00403181" w:rsidRDefault="00403181" w:rsidP="007E4C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68402338"/>
      <w:r w:rsidRPr="00403181">
        <w:rPr>
          <w:rFonts w:asciiTheme="minorHAnsi" w:eastAsia="Arial" w:hAnsiTheme="minorHAnsi" w:cstheme="minorHAnsi"/>
          <w:color w:val="E36C0A" w:themeColor="accent6" w:themeShade="BF"/>
        </w:rPr>
        <w:t xml:space="preserve">Create Image </w:t>
      </w:r>
      <w:r w:rsidR="00A82988" w:rsidRPr="00403181">
        <w:rPr>
          <w:rFonts w:asciiTheme="minorHAnsi" w:eastAsia="Arial" w:hAnsiTheme="minorHAnsi" w:cstheme="minorHAnsi"/>
          <w:color w:val="E36C0A" w:themeColor="accent6" w:themeShade="BF"/>
        </w:rPr>
        <w:t>from Snapshot</w:t>
      </w:r>
      <w:bookmarkEnd w:id="4"/>
      <w:r w:rsidRPr="00403181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1BDBB4A1" w14:textId="77777777" w:rsidR="00403181" w:rsidRDefault="00403181" w:rsidP="00403181"/>
    <w:p w14:paraId="600C1C67" w14:textId="77777777" w:rsidR="00403181" w:rsidRDefault="00403181" w:rsidP="004031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 Google Cloud console, go to the </w:t>
      </w:r>
      <w:r>
        <w:rPr>
          <w:rStyle w:val="Strong"/>
          <w:rFonts w:ascii="Roboto" w:eastAsiaTheme="majorEastAsia" w:hAnsi="Roboto"/>
          <w:color w:val="202124"/>
        </w:rPr>
        <w:t>Create an image</w:t>
      </w:r>
      <w:r>
        <w:rPr>
          <w:rFonts w:ascii="Roboto" w:hAnsi="Roboto"/>
          <w:color w:val="202124"/>
        </w:rPr>
        <w:t> page.</w:t>
      </w:r>
    </w:p>
    <w:p w14:paraId="63CBF165" w14:textId="3653B2F0" w:rsidR="00403181" w:rsidRDefault="00403181" w:rsidP="00403181">
      <w:pPr>
        <w:pStyle w:val="NormalWeb"/>
        <w:shd w:val="clear" w:color="auto" w:fill="FFFFFF"/>
        <w:spacing w:before="0" w:beforeAutospacing="0" w:after="180" w:afterAutospacing="0"/>
        <w:rPr>
          <w:rFonts w:ascii="Roboto" w:hAnsi="Roboto"/>
          <w:color w:val="202124"/>
        </w:rPr>
      </w:pPr>
      <w:r>
        <w:rPr>
          <w:rFonts w:ascii="Roboto" w:hAnsi="Roboto"/>
          <w:noProof/>
          <w:color w:val="202124"/>
        </w:rPr>
        <w:drawing>
          <wp:inline distT="0" distB="0" distL="0" distR="0" wp14:anchorId="245D406F" wp14:editId="2B4CA49C">
            <wp:extent cx="6191250" cy="4076700"/>
            <wp:effectExtent l="0" t="0" r="0" b="0"/>
            <wp:docPr id="2047780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ADDA" w14:textId="77777777" w:rsidR="00403181" w:rsidRDefault="00403181" w:rsidP="004031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Specify the </w:t>
      </w:r>
      <w:r>
        <w:rPr>
          <w:rStyle w:val="Strong"/>
          <w:rFonts w:ascii="Roboto" w:eastAsiaTheme="majorEastAsia" w:hAnsi="Roboto"/>
          <w:color w:val="202124"/>
        </w:rPr>
        <w:t>Name</w:t>
      </w:r>
      <w:r>
        <w:rPr>
          <w:rFonts w:ascii="Roboto" w:hAnsi="Roboto"/>
          <w:color w:val="202124"/>
        </w:rPr>
        <w:t> of your image.</w:t>
      </w:r>
    </w:p>
    <w:p w14:paraId="7A9D30F6" w14:textId="77777777" w:rsidR="00403181" w:rsidRDefault="00403181" w:rsidP="004031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202124"/>
        </w:rPr>
      </w:pPr>
    </w:p>
    <w:p w14:paraId="282E7843" w14:textId="7AFA7DF8" w:rsidR="00403181" w:rsidRDefault="00403181" w:rsidP="004031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Specify the</w:t>
      </w:r>
      <w:r w:rsidR="00BD2586">
        <w:rPr>
          <w:rFonts w:ascii="Roboto" w:hAnsi="Roboto"/>
          <w:color w:val="202124"/>
        </w:rPr>
        <w:t xml:space="preserve"> </w:t>
      </w:r>
      <w:r>
        <w:rPr>
          <w:rFonts w:ascii="Roboto" w:hAnsi="Roboto"/>
          <w:color w:val="202124"/>
        </w:rPr>
        <w:t xml:space="preserve">Snapshot </w:t>
      </w:r>
      <w:r w:rsidR="00BD2586">
        <w:rPr>
          <w:rFonts w:ascii="Roboto" w:hAnsi="Roboto"/>
          <w:color w:val="202124"/>
        </w:rPr>
        <w:t xml:space="preserve">we created </w:t>
      </w:r>
      <w:proofErr w:type="gramStart"/>
      <w:r w:rsidR="00BD2586">
        <w:rPr>
          <w:rFonts w:ascii="Roboto" w:hAnsi="Roboto"/>
          <w:color w:val="202124"/>
        </w:rPr>
        <w:t xml:space="preserve">in </w:t>
      </w:r>
      <w:r>
        <w:rPr>
          <w:rFonts w:ascii="Roboto" w:hAnsi="Roboto"/>
          <w:color w:val="202124"/>
        </w:rPr>
        <w:t> </w:t>
      </w:r>
      <w:r>
        <w:rPr>
          <w:rStyle w:val="Strong"/>
          <w:rFonts w:ascii="Roboto" w:eastAsiaTheme="majorEastAsia" w:hAnsi="Roboto"/>
          <w:color w:val="202124"/>
        </w:rPr>
        <w:t>Source</w:t>
      </w:r>
      <w:proofErr w:type="gramEnd"/>
      <w:r>
        <w:rPr>
          <w:rFonts w:ascii="Roboto" w:hAnsi="Roboto"/>
          <w:color w:val="202124"/>
        </w:rPr>
        <w:t xml:space="preserve"> from which you want to create an image. </w:t>
      </w:r>
    </w:p>
    <w:p w14:paraId="37A4CCAC" w14:textId="77777777" w:rsidR="00403181" w:rsidRDefault="00403181" w:rsidP="004031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In the </w:t>
      </w:r>
      <w:proofErr w:type="gramStart"/>
      <w:r>
        <w:rPr>
          <w:rStyle w:val="Strong"/>
          <w:rFonts w:ascii="Roboto" w:eastAsiaTheme="majorEastAsia" w:hAnsi="Roboto"/>
          <w:color w:val="202124"/>
        </w:rPr>
        <w:t>Based on</w:t>
      </w:r>
      <w:proofErr w:type="gramEnd"/>
      <w:r>
        <w:rPr>
          <w:rStyle w:val="Strong"/>
          <w:rFonts w:ascii="Roboto" w:eastAsiaTheme="majorEastAsia" w:hAnsi="Roboto"/>
          <w:color w:val="202124"/>
        </w:rPr>
        <w:t xml:space="preserve"> source disk location (default)</w:t>
      </w:r>
      <w:r>
        <w:rPr>
          <w:rFonts w:ascii="Roboto" w:hAnsi="Roboto"/>
          <w:color w:val="202124"/>
        </w:rPr>
        <w:t> drop-down list, specify the location to store the image. For example, specify </w:t>
      </w:r>
      <w:r>
        <w:rPr>
          <w:rStyle w:val="HTMLCode"/>
          <w:rFonts w:ascii="var(--devsite-code-font-family)" w:hAnsi="var(--devsite-code-font-family)"/>
          <w:color w:val="202124"/>
        </w:rPr>
        <w:t>us</w:t>
      </w:r>
      <w:r>
        <w:rPr>
          <w:rFonts w:ascii="Roboto" w:hAnsi="Roboto"/>
          <w:color w:val="202124"/>
        </w:rPr>
        <w:t> to store the image in the </w:t>
      </w:r>
      <w:r>
        <w:rPr>
          <w:rStyle w:val="HTMLCode"/>
          <w:rFonts w:ascii="var(--devsite-code-font-family)" w:hAnsi="var(--devsite-code-font-family)"/>
          <w:color w:val="202124"/>
        </w:rPr>
        <w:t>us</w:t>
      </w:r>
      <w:r>
        <w:rPr>
          <w:rFonts w:ascii="Roboto" w:hAnsi="Roboto"/>
          <w:color w:val="202124"/>
        </w:rPr>
        <w:t xml:space="preserve"> multi-region, </w:t>
      </w:r>
      <w:r>
        <w:rPr>
          <w:rFonts w:ascii="Roboto" w:hAnsi="Roboto"/>
          <w:color w:val="202124"/>
        </w:rPr>
        <w:lastRenderedPageBreak/>
        <w:t>or </w:t>
      </w:r>
      <w:r>
        <w:rPr>
          <w:rStyle w:val="HTMLCode"/>
          <w:rFonts w:ascii="var(--devsite-code-font-family)" w:hAnsi="var(--devsite-code-font-family)"/>
          <w:color w:val="202124"/>
        </w:rPr>
        <w:t>us-central1</w:t>
      </w:r>
      <w:r>
        <w:rPr>
          <w:rFonts w:ascii="Roboto" w:hAnsi="Roboto"/>
          <w:color w:val="202124"/>
        </w:rPr>
        <w:t> to store it in the </w:t>
      </w:r>
      <w:r>
        <w:rPr>
          <w:rStyle w:val="HTMLCode"/>
          <w:rFonts w:ascii="var(--devsite-code-font-family)" w:hAnsi="var(--devsite-code-font-family)"/>
          <w:color w:val="202124"/>
        </w:rPr>
        <w:t>us-central1</w:t>
      </w:r>
      <w:r>
        <w:rPr>
          <w:rFonts w:ascii="Roboto" w:hAnsi="Roboto"/>
          <w:color w:val="202124"/>
        </w:rPr>
        <w:t> region. If you don't make a selection, Compute Engine stores the image in the multi-region closest to your image's source location.</w:t>
      </w:r>
    </w:p>
    <w:p w14:paraId="69AEAD52" w14:textId="77777777" w:rsidR="00403181" w:rsidRDefault="00403181" w:rsidP="004031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202124"/>
        </w:rPr>
      </w:pPr>
      <w:r>
        <w:rPr>
          <w:rFonts w:ascii="Roboto" w:hAnsi="Roboto"/>
          <w:color w:val="202124"/>
        </w:rPr>
        <w:t>Click </w:t>
      </w:r>
      <w:r>
        <w:rPr>
          <w:rStyle w:val="Strong"/>
          <w:rFonts w:ascii="Roboto" w:eastAsiaTheme="majorEastAsia" w:hAnsi="Roboto"/>
          <w:color w:val="202124"/>
        </w:rPr>
        <w:t>Create</w:t>
      </w:r>
      <w:r>
        <w:rPr>
          <w:rFonts w:ascii="Roboto" w:hAnsi="Roboto"/>
          <w:color w:val="202124"/>
        </w:rPr>
        <w:t> to create the image.</w:t>
      </w:r>
    </w:p>
    <w:p w14:paraId="4DDB9551" w14:textId="30B9C886" w:rsidR="00403181" w:rsidRDefault="00403181" w:rsidP="00403181">
      <w:r>
        <w:rPr>
          <w:noProof/>
        </w:rPr>
        <w:drawing>
          <wp:inline distT="0" distB="0" distL="0" distR="0" wp14:anchorId="612FC3E8" wp14:editId="327795C7">
            <wp:extent cx="4352925" cy="6877050"/>
            <wp:effectExtent l="0" t="0" r="9525" b="0"/>
            <wp:docPr id="10563842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B4C7" w14:textId="77777777" w:rsidR="00A82988" w:rsidRDefault="00A82988" w:rsidP="00403181"/>
    <w:p w14:paraId="134E8612" w14:textId="77777777" w:rsidR="00A82988" w:rsidRDefault="00A82988" w:rsidP="00403181"/>
    <w:p w14:paraId="553EE509" w14:textId="5A6900BB" w:rsidR="00A82988" w:rsidRPr="00A82988" w:rsidRDefault="00A82988" w:rsidP="00A8298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82988">
        <w:rPr>
          <w:sz w:val="28"/>
          <w:szCs w:val="28"/>
        </w:rPr>
        <w:t xml:space="preserve">Check Status Green </w:t>
      </w:r>
    </w:p>
    <w:p w14:paraId="46BF2F7E" w14:textId="7246E20B" w:rsidR="00A82988" w:rsidRDefault="00A82988" w:rsidP="00403181">
      <w:r w:rsidRPr="00A82988">
        <w:lastRenderedPageBreak/>
        <w:drawing>
          <wp:inline distT="0" distB="0" distL="0" distR="0" wp14:anchorId="245AAB25" wp14:editId="79ABF70D">
            <wp:extent cx="6197600" cy="2120265"/>
            <wp:effectExtent l="0" t="0" r="0" b="0"/>
            <wp:docPr id="16815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1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60F5" w14:textId="77777777" w:rsidR="00A82988" w:rsidRDefault="00A82988" w:rsidP="00403181"/>
    <w:p w14:paraId="2EFD0698" w14:textId="77777777" w:rsidR="00A82988" w:rsidRDefault="00A82988" w:rsidP="00403181"/>
    <w:p w14:paraId="684F9A0C" w14:textId="4BBE5B1B" w:rsidR="00A82988" w:rsidRDefault="00A82988" w:rsidP="00691EBC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68402339"/>
      <w:r w:rsidRPr="00A82988">
        <w:rPr>
          <w:rFonts w:asciiTheme="minorHAnsi" w:eastAsia="Arial" w:hAnsiTheme="minorHAnsi" w:cstheme="minorHAnsi"/>
          <w:color w:val="E36C0A" w:themeColor="accent6" w:themeShade="BF"/>
        </w:rPr>
        <w:t xml:space="preserve">Launch New VM from your customer </w:t>
      </w:r>
      <w:r w:rsidRPr="00A82988">
        <w:rPr>
          <w:rFonts w:asciiTheme="minorHAnsi" w:eastAsia="Arial" w:hAnsiTheme="minorHAnsi" w:cstheme="minorHAnsi"/>
          <w:color w:val="E36C0A" w:themeColor="accent6" w:themeShade="BF"/>
        </w:rPr>
        <w:t>Image</w:t>
      </w:r>
      <w:bookmarkEnd w:id="5"/>
      <w:r w:rsidRPr="00A82988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96A9D1D" w14:textId="77777777" w:rsidR="00A82988" w:rsidRDefault="00A82988" w:rsidP="00A82988">
      <w:pPr>
        <w:rPr>
          <w:rFonts w:eastAsia="Arial"/>
        </w:rPr>
      </w:pPr>
    </w:p>
    <w:p w14:paraId="6BE8DD98" w14:textId="552E20C7" w:rsidR="00A82988" w:rsidRPr="00A82988" w:rsidRDefault="00A82988" w:rsidP="00A82988">
      <w:pPr>
        <w:rPr>
          <w:rFonts w:eastAsia="Arial"/>
        </w:rPr>
      </w:pPr>
      <w:r w:rsidRPr="00A82988">
        <w:rPr>
          <w:rFonts w:eastAsia="Arial"/>
        </w:rPr>
        <w:drawing>
          <wp:inline distT="0" distB="0" distL="0" distR="0" wp14:anchorId="65AC47C9" wp14:editId="396F590E">
            <wp:extent cx="6197600" cy="6022340"/>
            <wp:effectExtent l="0" t="0" r="0" b="0"/>
            <wp:docPr id="152771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2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A6E" w14:textId="77777777" w:rsidR="00A82988" w:rsidRDefault="00A82988" w:rsidP="00A82988"/>
    <w:p w14:paraId="2C416E08" w14:textId="77777777" w:rsidR="00A82988" w:rsidRDefault="00A82988" w:rsidP="00A82988"/>
    <w:p w14:paraId="251705C2" w14:textId="76DB1655" w:rsidR="00A82988" w:rsidRDefault="00A82988" w:rsidP="00A82988">
      <w:r w:rsidRPr="00A82988">
        <w:lastRenderedPageBreak/>
        <w:drawing>
          <wp:inline distT="0" distB="0" distL="0" distR="0" wp14:anchorId="4DF4B995" wp14:editId="2041FAAB">
            <wp:extent cx="6197600" cy="3024505"/>
            <wp:effectExtent l="0" t="0" r="0" b="4445"/>
            <wp:docPr id="36015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56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8E9B" w14:textId="77777777" w:rsidR="00A82988" w:rsidRDefault="00A82988" w:rsidP="00A82988"/>
    <w:p w14:paraId="506C2567" w14:textId="77777777" w:rsidR="00A82988" w:rsidRDefault="00A82988" w:rsidP="00A82988"/>
    <w:p w14:paraId="406CF0A1" w14:textId="77777777" w:rsidR="00A82988" w:rsidRDefault="00A82988" w:rsidP="00A82988"/>
    <w:p w14:paraId="069932FC" w14:textId="77777777" w:rsidR="00A82988" w:rsidRDefault="00A82988" w:rsidP="00A82988"/>
    <w:p w14:paraId="11EE6175" w14:textId="6C660B5F" w:rsidR="00A82988" w:rsidRDefault="00A82988" w:rsidP="00A82988">
      <w:r w:rsidRPr="00A82988">
        <w:lastRenderedPageBreak/>
        <w:drawing>
          <wp:inline distT="0" distB="0" distL="0" distR="0" wp14:anchorId="21CF2BE8" wp14:editId="1F592D3F">
            <wp:extent cx="6197600" cy="6293485"/>
            <wp:effectExtent l="0" t="0" r="0" b="0"/>
            <wp:docPr id="19988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3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080B" w14:textId="77777777" w:rsidR="009C6E00" w:rsidRDefault="009C6E00" w:rsidP="00A82988"/>
    <w:p w14:paraId="28D1739B" w14:textId="77777777" w:rsidR="009C6E00" w:rsidRDefault="009C6E00" w:rsidP="00A82988"/>
    <w:p w14:paraId="4A63D64D" w14:textId="77777777" w:rsidR="009C6E00" w:rsidRDefault="009C6E00" w:rsidP="00A82988"/>
    <w:p w14:paraId="57A26B2D" w14:textId="22E561E2" w:rsidR="009C6E00" w:rsidRDefault="009C6E00" w:rsidP="00A82988">
      <w:r w:rsidRPr="009C6E00">
        <w:drawing>
          <wp:inline distT="0" distB="0" distL="0" distR="0" wp14:anchorId="54E8F324" wp14:editId="3C9D0D99">
            <wp:extent cx="6197600" cy="1590040"/>
            <wp:effectExtent l="0" t="0" r="0" b="0"/>
            <wp:docPr id="30130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72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C014" w14:textId="77777777" w:rsidR="009C6E00" w:rsidRDefault="009C6E00" w:rsidP="00A82988"/>
    <w:p w14:paraId="714E7CB6" w14:textId="77777777" w:rsidR="009C6E00" w:rsidRDefault="009C6E00" w:rsidP="00A82988"/>
    <w:p w14:paraId="5EFC48F3" w14:textId="7B5B128A" w:rsidR="009C6E00" w:rsidRPr="00A82988" w:rsidRDefault="009C6E00" w:rsidP="00A82988">
      <w:r w:rsidRPr="009C6E00">
        <w:drawing>
          <wp:inline distT="0" distB="0" distL="0" distR="0" wp14:anchorId="6FE33AE1" wp14:editId="7B56C897">
            <wp:extent cx="5858693" cy="1038370"/>
            <wp:effectExtent l="0" t="0" r="8890" b="9525"/>
            <wp:docPr id="93969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99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E00" w:rsidRPr="00A82988" w:rsidSect="007038F3">
      <w:headerReference w:type="default" r:id="rId34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8D2941" w14:textId="77777777" w:rsidR="00D653DF" w:rsidRDefault="00D653DF">
      <w:r>
        <w:separator/>
      </w:r>
    </w:p>
  </w:endnote>
  <w:endnote w:type="continuationSeparator" w:id="0">
    <w:p w14:paraId="36DA4B32" w14:textId="77777777" w:rsidR="00D653DF" w:rsidRDefault="00D65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457C1" w14:textId="77777777" w:rsidR="00D653DF" w:rsidRDefault="00D653DF">
      <w:r>
        <w:separator/>
      </w:r>
    </w:p>
  </w:footnote>
  <w:footnote w:type="continuationSeparator" w:id="0">
    <w:p w14:paraId="028D298B" w14:textId="77777777" w:rsidR="00D653DF" w:rsidRDefault="00D653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76C12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053BA"/>
    <w:multiLevelType w:val="hybridMultilevel"/>
    <w:tmpl w:val="C2247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89293E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C2528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5A5E0254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052CDF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E63BB0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613DEB"/>
    <w:multiLevelType w:val="multilevel"/>
    <w:tmpl w:val="28FA6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4"/>
  </w:num>
  <w:num w:numId="2" w16cid:durableId="2010474188">
    <w:abstractNumId w:val="6"/>
  </w:num>
  <w:num w:numId="3" w16cid:durableId="2139492396">
    <w:abstractNumId w:val="1"/>
  </w:num>
  <w:num w:numId="4" w16cid:durableId="1228492550">
    <w:abstractNumId w:val="0"/>
  </w:num>
  <w:num w:numId="5" w16cid:durableId="2093381736">
    <w:abstractNumId w:val="2"/>
  </w:num>
  <w:num w:numId="6" w16cid:durableId="455367039">
    <w:abstractNumId w:val="8"/>
  </w:num>
  <w:num w:numId="7" w16cid:durableId="542250553">
    <w:abstractNumId w:val="7"/>
  </w:num>
  <w:num w:numId="8" w16cid:durableId="1593857839">
    <w:abstractNumId w:val="3"/>
  </w:num>
  <w:num w:numId="9" w16cid:durableId="1863131583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49A2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5A7"/>
    <w:rsid w:val="001A7C53"/>
    <w:rsid w:val="001B6ED9"/>
    <w:rsid w:val="001C2703"/>
    <w:rsid w:val="001D2B36"/>
    <w:rsid w:val="001D3380"/>
    <w:rsid w:val="001D5706"/>
    <w:rsid w:val="001D668B"/>
    <w:rsid w:val="001D762C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C7E2C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3181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423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05FBD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4C38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1A7E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0220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07C54"/>
    <w:rsid w:val="00915A67"/>
    <w:rsid w:val="00930F8A"/>
    <w:rsid w:val="0093486C"/>
    <w:rsid w:val="00934D97"/>
    <w:rsid w:val="009360BF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7502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538B"/>
    <w:rsid w:val="009C6E00"/>
    <w:rsid w:val="009C748C"/>
    <w:rsid w:val="009D3475"/>
    <w:rsid w:val="009D38BC"/>
    <w:rsid w:val="009D3F91"/>
    <w:rsid w:val="009D695B"/>
    <w:rsid w:val="009E038D"/>
    <w:rsid w:val="009E1C6B"/>
    <w:rsid w:val="009F365D"/>
    <w:rsid w:val="00A01E34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2988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D2586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3DF"/>
    <w:rsid w:val="00D65494"/>
    <w:rsid w:val="00D81526"/>
    <w:rsid w:val="00D851BA"/>
    <w:rsid w:val="00D85389"/>
    <w:rsid w:val="00D8685B"/>
    <w:rsid w:val="00D92912"/>
    <w:rsid w:val="00D96936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B6DC5"/>
    <w:rsid w:val="00DD0011"/>
    <w:rsid w:val="00DD3F20"/>
    <w:rsid w:val="00DD5A45"/>
    <w:rsid w:val="00DD5BA1"/>
    <w:rsid w:val="00DD7899"/>
    <w:rsid w:val="00DE0434"/>
    <w:rsid w:val="00DF1F6B"/>
    <w:rsid w:val="00DF5B73"/>
    <w:rsid w:val="00E07875"/>
    <w:rsid w:val="00E10EEB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64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97C0F"/>
    <w:rsid w:val="00FA2A8F"/>
    <w:rsid w:val="00FA35A5"/>
    <w:rsid w:val="00FA7795"/>
    <w:rsid w:val="00FB09AF"/>
    <w:rsid w:val="00FB2BC4"/>
    <w:rsid w:val="00FB40F6"/>
    <w:rsid w:val="00FC051E"/>
    <w:rsid w:val="00FC2218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1">
    <w:name w:val="Title1"/>
    <w:basedOn w:val="DefaultParagraphFont"/>
    <w:rsid w:val="00CF4901"/>
  </w:style>
  <w:style w:type="character" w:customStyle="1" w:styleId="str">
    <w:name w:val="str"/>
    <w:basedOn w:val="DefaultParagraphFont"/>
    <w:rsid w:val="00CF4901"/>
  </w:style>
  <w:style w:type="character" w:customStyle="1" w:styleId="devsite-heading">
    <w:name w:val="devsite-heading"/>
    <w:basedOn w:val="DefaultParagraphFont"/>
    <w:rsid w:val="001A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9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98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62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6</cp:revision>
  <cp:lastPrinted>2022-05-13T06:01:00Z</cp:lastPrinted>
  <dcterms:created xsi:type="dcterms:W3CDTF">2024-06-04T08:14:00Z</dcterms:created>
  <dcterms:modified xsi:type="dcterms:W3CDTF">2024-06-04T08:35:00Z</dcterms:modified>
</cp:coreProperties>
</file>